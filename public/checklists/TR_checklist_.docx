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C9BB28" w14:textId="77777777" w:rsidR="00E40D9C" w:rsidRDefault="00000000">
      <w:pPr>
        <w:spacing w:before="3" w:line="120" w:lineRule="exact"/>
        <w:rPr>
          <w:sz w:val="12"/>
          <w:szCs w:val="12"/>
        </w:rPr>
      </w:pPr>
      <w:r>
        <w:pict w14:anchorId="67F87935">
          <v:group id="_x0000_s1031" style="position:absolute;margin-left:34.55pt;margin-top:530.95pt;width:526.3pt;height:0;z-index:-251657216;mso-position-horizontal-relative:page;mso-position-vertical-relative:page" coordorigin="691,10619" coordsize="10526,0">
            <v:shape id="_x0000_s1032" style="position:absolute;left:691;top:10619;width:10526;height:0" coordorigin="691,10619" coordsize="10526,0" path="m691,10619r10527,e" filled="f" strokeweight=".58pt">
              <v:path arrowok="t"/>
            </v:shape>
            <w10:wrap anchorx="page" anchory="page"/>
          </v:group>
        </w:pict>
      </w:r>
      <w:r>
        <w:pict w14:anchorId="424ECA49">
          <v:group id="_x0000_s1028" style="position:absolute;margin-left:34.25pt;margin-top:186.6pt;width:526.9pt;height:54.8pt;z-index:-251658240;mso-position-horizontal-relative:page;mso-position-vertical-relative:page" coordorigin="685,3732" coordsize="10538,109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style="position:absolute;left:1510;top:3732;width:9127;height:1034">
              <v:imagedata r:id="rId5" o:title=""/>
            </v:shape>
            <v:shape id="_x0000_s1029" style="position:absolute;left:691;top:4822;width:10526;height:0" coordorigin="691,4822" coordsize="10526,0" path="m691,4822r10527,e" filled="f" strokeweight=".58pt">
              <v:path arrowok="t"/>
            </v:shape>
            <w10:wrap anchorx="page" anchory="page"/>
          </v:group>
        </w:pict>
      </w:r>
      <w:r>
        <w:pict w14:anchorId="63B318CD">
          <v:shape id="_x0000_s1027" type="#_x0000_t75" style="position:absolute;margin-left:.55pt;margin-top:691.25pt;width:596.1pt;height:150.65pt;z-index:-251659264;mso-position-horizontal-relative:page;mso-position-vertical-relative:page">
            <v:imagedata r:id="rId6" o:title=""/>
            <w10:wrap anchorx="page" anchory="page"/>
          </v:shape>
        </w:pict>
      </w:r>
      <w:r>
        <w:pict w14:anchorId="68CB58D8">
          <v:shape id="_x0000_s1026" type="#_x0000_t75" style="position:absolute;margin-left:-13.65pt;margin-top:0;width:620.9pt;height:157.6pt;z-index:-251660288;mso-position-horizontal-relative:page;mso-position-vertical-relative:page">
            <v:imagedata r:id="rId7" o:title=""/>
            <w10:wrap anchorx="page" anchory="page"/>
          </v:shape>
        </w:pict>
      </w:r>
    </w:p>
    <w:p w14:paraId="331DA19C" w14:textId="77777777" w:rsidR="00E40D9C" w:rsidRDefault="00E40D9C">
      <w:pPr>
        <w:spacing w:line="200" w:lineRule="exact"/>
      </w:pPr>
    </w:p>
    <w:p w14:paraId="12CD9A5F" w14:textId="77777777" w:rsidR="00E40D9C" w:rsidRDefault="00E40D9C">
      <w:pPr>
        <w:spacing w:line="200" w:lineRule="exact"/>
      </w:pPr>
    </w:p>
    <w:p w14:paraId="74A7D792" w14:textId="77777777" w:rsidR="00E40D9C" w:rsidRDefault="00E40D9C">
      <w:pPr>
        <w:spacing w:line="200" w:lineRule="exact"/>
      </w:pPr>
    </w:p>
    <w:p w14:paraId="6605EA8E" w14:textId="77777777" w:rsidR="00E40D9C" w:rsidRDefault="00E40D9C">
      <w:pPr>
        <w:spacing w:line="200" w:lineRule="exact"/>
      </w:pPr>
    </w:p>
    <w:p w14:paraId="0C0446CB" w14:textId="77777777" w:rsidR="00E40D9C" w:rsidRDefault="00E40D9C">
      <w:pPr>
        <w:spacing w:line="200" w:lineRule="exact"/>
      </w:pPr>
    </w:p>
    <w:p w14:paraId="1B1CA13B" w14:textId="77777777" w:rsidR="00E40D9C" w:rsidRDefault="00E40D9C">
      <w:pPr>
        <w:spacing w:line="200" w:lineRule="exact"/>
      </w:pPr>
    </w:p>
    <w:p w14:paraId="346212DA" w14:textId="77777777" w:rsidR="00E40D9C" w:rsidRDefault="00E40D9C">
      <w:pPr>
        <w:spacing w:line="200" w:lineRule="exact"/>
      </w:pPr>
    </w:p>
    <w:p w14:paraId="3179F470" w14:textId="77777777" w:rsidR="00E40D9C" w:rsidRDefault="00E40D9C">
      <w:pPr>
        <w:spacing w:line="200" w:lineRule="exact"/>
      </w:pPr>
    </w:p>
    <w:p w14:paraId="2EA32BDA" w14:textId="77777777" w:rsidR="00E40D9C" w:rsidRDefault="00E40D9C">
      <w:pPr>
        <w:spacing w:line="200" w:lineRule="exact"/>
      </w:pPr>
    </w:p>
    <w:p w14:paraId="44D628C1" w14:textId="77777777" w:rsidR="00E40D9C" w:rsidRDefault="00E40D9C">
      <w:pPr>
        <w:spacing w:line="200" w:lineRule="exact"/>
      </w:pPr>
    </w:p>
    <w:p w14:paraId="66E656CB" w14:textId="77777777" w:rsidR="00E40D9C" w:rsidRDefault="00E40D9C">
      <w:pPr>
        <w:spacing w:line="200" w:lineRule="exact"/>
      </w:pPr>
    </w:p>
    <w:p w14:paraId="2D9C8C0E" w14:textId="77777777" w:rsidR="00E40D9C" w:rsidRDefault="00000000">
      <w:pPr>
        <w:spacing w:line="480" w:lineRule="exact"/>
        <w:ind w:left="1183"/>
        <w:rPr>
          <w:rFonts w:ascii="Bradley Hand ITC" w:eastAsia="Bradley Hand ITC" w:hAnsi="Bradley Hand ITC" w:cs="Bradley Hand ITC"/>
          <w:sz w:val="44"/>
          <w:szCs w:val="44"/>
        </w:rPr>
      </w:pPr>
      <w:r>
        <w:rPr>
          <w:rFonts w:ascii="Bradley Hand ITC" w:eastAsia="Bradley Hand ITC" w:hAnsi="Bradley Hand ITC" w:cs="Bradley Hand ITC"/>
          <w:spacing w:val="1"/>
          <w:position w:val="4"/>
          <w:sz w:val="44"/>
          <w:szCs w:val="44"/>
        </w:rPr>
        <w:t>C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heck</w:t>
      </w:r>
      <w:r>
        <w:rPr>
          <w:rFonts w:ascii="Bradley Hand ITC" w:eastAsia="Bradley Hand ITC" w:hAnsi="Bradley Hand ITC" w:cs="Bradley Hand ITC"/>
          <w:spacing w:val="1"/>
          <w:position w:val="4"/>
          <w:sz w:val="44"/>
          <w:szCs w:val="44"/>
        </w:rPr>
        <w:t>l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i</w:t>
      </w:r>
      <w:r>
        <w:rPr>
          <w:rFonts w:ascii="Bradley Hand ITC" w:eastAsia="Bradley Hand ITC" w:hAnsi="Bradley Hand ITC" w:cs="Bradley Hand ITC"/>
          <w:spacing w:val="1"/>
          <w:position w:val="4"/>
          <w:sz w:val="44"/>
          <w:szCs w:val="44"/>
        </w:rPr>
        <w:t>s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t</w:t>
      </w:r>
      <w:r>
        <w:rPr>
          <w:spacing w:val="-14"/>
          <w:position w:val="4"/>
          <w:sz w:val="44"/>
          <w:szCs w:val="44"/>
        </w:rPr>
        <w:t xml:space="preserve"> 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for</w:t>
      </w:r>
      <w:r>
        <w:rPr>
          <w:spacing w:val="-3"/>
          <w:position w:val="4"/>
          <w:sz w:val="44"/>
          <w:szCs w:val="44"/>
        </w:rPr>
        <w:t xml:space="preserve"> 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Te</w:t>
      </w:r>
      <w:r>
        <w:rPr>
          <w:rFonts w:ascii="Bradley Hand ITC" w:eastAsia="Bradley Hand ITC" w:hAnsi="Bradley Hand ITC" w:cs="Bradley Hand ITC"/>
          <w:spacing w:val="4"/>
          <w:position w:val="4"/>
          <w:sz w:val="44"/>
          <w:szCs w:val="44"/>
        </w:rPr>
        <w:t>m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pora</w:t>
      </w:r>
      <w:r>
        <w:rPr>
          <w:rFonts w:ascii="Bradley Hand ITC" w:eastAsia="Bradley Hand ITC" w:hAnsi="Bradley Hand ITC" w:cs="Bradley Hand ITC"/>
          <w:spacing w:val="2"/>
          <w:position w:val="4"/>
          <w:sz w:val="44"/>
          <w:szCs w:val="44"/>
        </w:rPr>
        <w:t>r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y</w:t>
      </w:r>
      <w:r>
        <w:rPr>
          <w:spacing w:val="-17"/>
          <w:position w:val="4"/>
          <w:sz w:val="44"/>
          <w:szCs w:val="44"/>
        </w:rPr>
        <w:t xml:space="preserve"> 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Re</w:t>
      </w:r>
      <w:r>
        <w:rPr>
          <w:rFonts w:ascii="Bradley Hand ITC" w:eastAsia="Bradley Hand ITC" w:hAnsi="Bradley Hand ITC" w:cs="Bradley Hand ITC"/>
          <w:spacing w:val="2"/>
          <w:position w:val="4"/>
          <w:sz w:val="44"/>
          <w:szCs w:val="44"/>
        </w:rPr>
        <w:t>s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id</w:t>
      </w:r>
      <w:r>
        <w:rPr>
          <w:rFonts w:ascii="Bradley Hand ITC" w:eastAsia="Bradley Hand ITC" w:hAnsi="Bradley Hand ITC" w:cs="Bradley Hand ITC"/>
          <w:spacing w:val="1"/>
          <w:position w:val="4"/>
          <w:sz w:val="44"/>
          <w:szCs w:val="44"/>
        </w:rPr>
        <w:t>e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nt</w:t>
      </w:r>
      <w:r>
        <w:rPr>
          <w:spacing w:val="-13"/>
          <w:position w:val="4"/>
          <w:sz w:val="44"/>
          <w:szCs w:val="44"/>
        </w:rPr>
        <w:t xml:space="preserve"> 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vi</w:t>
      </w:r>
      <w:r>
        <w:rPr>
          <w:rFonts w:ascii="Bradley Hand ITC" w:eastAsia="Bradley Hand ITC" w:hAnsi="Bradley Hand ITC" w:cs="Bradley Hand ITC"/>
          <w:spacing w:val="2"/>
          <w:position w:val="4"/>
          <w:sz w:val="44"/>
          <w:szCs w:val="44"/>
        </w:rPr>
        <w:t>s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a</w:t>
      </w:r>
      <w:r>
        <w:rPr>
          <w:spacing w:val="-5"/>
          <w:position w:val="4"/>
          <w:sz w:val="44"/>
          <w:szCs w:val="44"/>
        </w:rPr>
        <w:t xml:space="preserve"> </w:t>
      </w:r>
      <w:r>
        <w:rPr>
          <w:rFonts w:ascii="Bradley Hand ITC" w:eastAsia="Bradley Hand ITC" w:hAnsi="Bradley Hand ITC" w:cs="Bradley Hand ITC"/>
          <w:spacing w:val="1"/>
          <w:position w:val="4"/>
          <w:sz w:val="44"/>
          <w:szCs w:val="44"/>
        </w:rPr>
        <w:t>(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4</w:t>
      </w:r>
      <w:r>
        <w:rPr>
          <w:rFonts w:ascii="Bradley Hand ITC" w:eastAsia="Bradley Hand ITC" w:hAnsi="Bradley Hand ITC" w:cs="Bradley Hand ITC"/>
          <w:spacing w:val="2"/>
          <w:position w:val="4"/>
          <w:sz w:val="44"/>
          <w:szCs w:val="44"/>
        </w:rPr>
        <w:t>8</w:t>
      </w:r>
      <w:r>
        <w:rPr>
          <w:rFonts w:ascii="Bradley Hand ITC" w:eastAsia="Bradley Hand ITC" w:hAnsi="Bradley Hand ITC" w:cs="Bradley Hand ITC"/>
          <w:position w:val="4"/>
          <w:sz w:val="44"/>
          <w:szCs w:val="44"/>
        </w:rPr>
        <w:t>5)</w:t>
      </w:r>
    </w:p>
    <w:p w14:paraId="69B5B48C" w14:textId="77777777" w:rsidR="00E40D9C" w:rsidRDefault="00E40D9C">
      <w:pPr>
        <w:spacing w:line="200" w:lineRule="exact"/>
      </w:pPr>
    </w:p>
    <w:p w14:paraId="7ADC594A" w14:textId="77777777" w:rsidR="00E40D9C" w:rsidRDefault="00E40D9C">
      <w:pPr>
        <w:spacing w:line="200" w:lineRule="exact"/>
      </w:pPr>
    </w:p>
    <w:p w14:paraId="725A6471" w14:textId="77777777" w:rsidR="00E40D9C" w:rsidRDefault="00E40D9C">
      <w:pPr>
        <w:spacing w:line="200" w:lineRule="exact"/>
      </w:pPr>
    </w:p>
    <w:p w14:paraId="10CC26EF" w14:textId="77777777" w:rsidR="00E40D9C" w:rsidRDefault="00E40D9C">
      <w:pPr>
        <w:spacing w:before="13" w:line="240" w:lineRule="exact"/>
        <w:rPr>
          <w:sz w:val="24"/>
          <w:szCs w:val="24"/>
        </w:rPr>
      </w:pPr>
    </w:p>
    <w:p w14:paraId="02FE5740" w14:textId="77777777" w:rsidR="00E40D9C" w:rsidRDefault="00000000">
      <w:pPr>
        <w:spacing w:before="18"/>
        <w:ind w:left="100"/>
        <w:rPr>
          <w:rFonts w:ascii="Book Antiqua" w:eastAsia="Book Antiqua" w:hAnsi="Book Antiqua" w:cs="Book Antiqua"/>
          <w:sz w:val="22"/>
          <w:szCs w:val="22"/>
        </w:rPr>
      </w:pPr>
      <w:proofErr w:type="spellStart"/>
      <w:r>
        <w:rPr>
          <w:rFonts w:ascii="Book Antiqua" w:eastAsia="Book Antiqua" w:hAnsi="Book Antiqua" w:cs="Book Antiqua"/>
          <w:b/>
          <w:spacing w:val="-1"/>
          <w:sz w:val="22"/>
          <w:szCs w:val="22"/>
          <w:u w:val="single" w:color="000000"/>
        </w:rPr>
        <w:t>C</w:t>
      </w:r>
      <w:r>
        <w:rPr>
          <w:rFonts w:ascii="Book Antiqua" w:eastAsia="Book Antiqua" w:hAnsi="Book Antiqua" w:cs="Book Antiqua"/>
          <w:b/>
          <w:sz w:val="22"/>
          <w:szCs w:val="22"/>
          <w:u w:val="single" w:color="000000"/>
        </w:rPr>
        <w:t>oloured</w:t>
      </w:r>
      <w:proofErr w:type="spellEnd"/>
      <w:r>
        <w:rPr>
          <w:rFonts w:ascii="Book Antiqua" w:eastAsia="Book Antiqua" w:hAnsi="Book Antiqua" w:cs="Book Antiqua"/>
          <w:b/>
          <w:sz w:val="22"/>
          <w:szCs w:val="22"/>
          <w:u w:val="single" w:color="000000"/>
        </w:rPr>
        <w:t xml:space="preserve"> s</w:t>
      </w:r>
      <w:r>
        <w:rPr>
          <w:rFonts w:ascii="Book Antiqua" w:eastAsia="Book Antiqua" w:hAnsi="Book Antiqua" w:cs="Book Antiqua"/>
          <w:b/>
          <w:spacing w:val="-2"/>
          <w:sz w:val="22"/>
          <w:szCs w:val="22"/>
          <w:u w:val="single" w:color="000000"/>
        </w:rPr>
        <w:t>c</w:t>
      </w:r>
      <w:r>
        <w:rPr>
          <w:rFonts w:ascii="Book Antiqua" w:eastAsia="Book Antiqua" w:hAnsi="Book Antiqua" w:cs="Book Antiqua"/>
          <w:b/>
          <w:sz w:val="22"/>
          <w:szCs w:val="22"/>
          <w:u w:val="single" w:color="000000"/>
        </w:rPr>
        <w:t>an</w:t>
      </w:r>
      <w:r>
        <w:rPr>
          <w:rFonts w:ascii="Book Antiqua" w:eastAsia="Book Antiqua" w:hAnsi="Book Antiqua" w:cs="Book Antiqua"/>
          <w:b/>
          <w:spacing w:val="-1"/>
          <w:sz w:val="22"/>
          <w:szCs w:val="22"/>
          <w:u w:val="single" w:color="000000"/>
        </w:rPr>
        <w:t>n</w:t>
      </w:r>
      <w:r>
        <w:rPr>
          <w:rFonts w:ascii="Book Antiqua" w:eastAsia="Book Antiqua" w:hAnsi="Book Antiqua" w:cs="Book Antiqua"/>
          <w:b/>
          <w:sz w:val="22"/>
          <w:szCs w:val="22"/>
          <w:u w:val="single" w:color="000000"/>
        </w:rPr>
        <w:t>ed</w:t>
      </w:r>
      <w:r>
        <w:rPr>
          <w:b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co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p</w:t>
      </w:r>
      <w:r>
        <w:rPr>
          <w:rFonts w:ascii="Book Antiqua" w:eastAsia="Book Antiqua" w:hAnsi="Book Antiqua" w:cs="Book Antiqua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e</w:t>
      </w:r>
      <w:r>
        <w:rPr>
          <w:rFonts w:ascii="Book Antiqua" w:eastAsia="Book Antiqua" w:hAnsi="Book Antiqua" w:cs="Book Antiqua"/>
          <w:sz w:val="22"/>
          <w:szCs w:val="22"/>
        </w:rPr>
        <w:t>s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of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t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h</w:t>
      </w:r>
      <w:r>
        <w:rPr>
          <w:rFonts w:ascii="Book Antiqua" w:eastAsia="Book Antiqua" w:hAnsi="Book Antiqua" w:cs="Book Antiqua"/>
          <w:sz w:val="22"/>
          <w:szCs w:val="22"/>
        </w:rPr>
        <w:t>e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fo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l</w:t>
      </w:r>
      <w:r>
        <w:rPr>
          <w:rFonts w:ascii="Book Antiqua" w:eastAsia="Book Antiqua" w:hAnsi="Book Antiqua" w:cs="Book Antiqua"/>
          <w:sz w:val="22"/>
          <w:szCs w:val="22"/>
        </w:rPr>
        <w:t>lo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w</w:t>
      </w:r>
      <w:r>
        <w:rPr>
          <w:rFonts w:ascii="Book Antiqua" w:eastAsia="Book Antiqua" w:hAnsi="Book Antiqua" w:cs="Book Antiqua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g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d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o</w:t>
      </w:r>
      <w:r>
        <w:rPr>
          <w:rFonts w:ascii="Book Antiqua" w:eastAsia="Book Antiqua" w:hAnsi="Book Antiqua" w:cs="Book Antiqua"/>
          <w:sz w:val="22"/>
          <w:szCs w:val="22"/>
        </w:rPr>
        <w:t>c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u</w:t>
      </w:r>
      <w:r>
        <w:rPr>
          <w:rFonts w:ascii="Book Antiqua" w:eastAsia="Book Antiqua" w:hAnsi="Book Antiqua" w:cs="Book Antiqua"/>
          <w:sz w:val="22"/>
          <w:szCs w:val="22"/>
        </w:rPr>
        <w:t>m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ts.</w:t>
      </w:r>
    </w:p>
    <w:p w14:paraId="7265DD1B" w14:textId="77777777" w:rsidR="00E40D9C" w:rsidRDefault="00E40D9C">
      <w:pPr>
        <w:spacing w:before="7" w:line="120" w:lineRule="exact"/>
        <w:rPr>
          <w:sz w:val="13"/>
          <w:szCs w:val="13"/>
        </w:rPr>
      </w:pPr>
    </w:p>
    <w:p w14:paraId="48E0511E" w14:textId="77777777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1.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C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u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rr</w:t>
      </w:r>
      <w:r>
        <w:rPr>
          <w:rFonts w:ascii="Book Antiqua" w:eastAsia="Book Antiqua" w:hAnsi="Book Antiqua" w:cs="Book Antiqua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t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p</w:t>
      </w:r>
      <w:r>
        <w:rPr>
          <w:rFonts w:ascii="Book Antiqua" w:eastAsia="Book Antiqua" w:hAnsi="Book Antiqua" w:cs="Book Antiqua"/>
          <w:sz w:val="22"/>
          <w:szCs w:val="22"/>
        </w:rPr>
        <w:t>ass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p</w:t>
      </w:r>
      <w:r>
        <w:rPr>
          <w:rFonts w:ascii="Book Antiqua" w:eastAsia="Book Antiqua" w:hAnsi="Book Antiqua" w:cs="Book Antiqua"/>
          <w:sz w:val="22"/>
          <w:szCs w:val="22"/>
        </w:rPr>
        <w:t>o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ts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(f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o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t</w:t>
      </w:r>
      <w:r>
        <w:rPr>
          <w:spacing w:val="-2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d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b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ck)</w:t>
      </w:r>
    </w:p>
    <w:p w14:paraId="6094C37D" w14:textId="77777777" w:rsidR="00E40D9C" w:rsidRDefault="00E40D9C">
      <w:pPr>
        <w:spacing w:before="7" w:line="120" w:lineRule="exact"/>
        <w:rPr>
          <w:sz w:val="13"/>
          <w:szCs w:val="13"/>
        </w:rPr>
      </w:pPr>
    </w:p>
    <w:p w14:paraId="461C7936" w14:textId="77777777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2.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atio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al</w:t>
      </w:r>
      <w:r>
        <w:rPr>
          <w:spacing w:val="-2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Id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en</w:t>
      </w:r>
      <w:r>
        <w:rPr>
          <w:rFonts w:ascii="Book Antiqua" w:eastAsia="Book Antiqua" w:hAnsi="Book Antiqua" w:cs="Book Antiqua"/>
          <w:sz w:val="22"/>
          <w:szCs w:val="22"/>
        </w:rPr>
        <w:t>ti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f</w:t>
      </w:r>
      <w:r>
        <w:rPr>
          <w:rFonts w:ascii="Book Antiqua" w:eastAsia="Book Antiqua" w:hAnsi="Book Antiqua" w:cs="Book Antiqua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c</w:t>
      </w:r>
      <w:r>
        <w:rPr>
          <w:rFonts w:ascii="Book Antiqua" w:eastAsia="Book Antiqua" w:hAnsi="Book Antiqua" w:cs="Book Antiqua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t</w:t>
      </w:r>
      <w:r>
        <w:rPr>
          <w:rFonts w:ascii="Book Antiqua" w:eastAsia="Book Antiqua" w:hAnsi="Book Antiqua" w:cs="Book Antiqua"/>
          <w:sz w:val="22"/>
          <w:szCs w:val="22"/>
        </w:rPr>
        <w:t>ion</w:t>
      </w:r>
      <w:r>
        <w:rPr>
          <w:spacing w:val="3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d</w:t>
      </w:r>
      <w:r>
        <w:rPr>
          <w:rFonts w:ascii="Book Antiqua" w:eastAsia="Book Antiqua" w:hAnsi="Book Antiqua" w:cs="Book Antiqua"/>
          <w:sz w:val="22"/>
          <w:szCs w:val="22"/>
        </w:rPr>
        <w:t>oc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u</w:t>
      </w:r>
      <w:r>
        <w:rPr>
          <w:rFonts w:ascii="Book Antiqua" w:eastAsia="Book Antiqua" w:hAnsi="Book Antiqua" w:cs="Book Antiqua"/>
          <w:sz w:val="22"/>
          <w:szCs w:val="22"/>
        </w:rPr>
        <w:t>m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t.</w:t>
      </w:r>
      <w:r>
        <w:rPr>
          <w:spacing w:val="-2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(A</w:t>
      </w:r>
      <w:r>
        <w:rPr>
          <w:rFonts w:ascii="Book Antiqua" w:eastAsia="Book Antiqua" w:hAnsi="Book Antiqua" w:cs="Book Antiqua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d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h</w:t>
      </w:r>
      <w:r>
        <w:rPr>
          <w:rFonts w:ascii="Book Antiqua" w:eastAsia="Book Antiqua" w:hAnsi="Book Antiqua" w:cs="Book Antiqua"/>
          <w:sz w:val="22"/>
          <w:szCs w:val="22"/>
        </w:rPr>
        <w:t>ar</w:t>
      </w:r>
      <w:r>
        <w:rPr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Ca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d</w:t>
      </w:r>
      <w:r>
        <w:rPr>
          <w:spacing w:val="-3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or</w:t>
      </w:r>
      <w:r>
        <w:rPr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PA</w:t>
      </w:r>
      <w:r>
        <w:rPr>
          <w:rFonts w:ascii="Book Antiqua" w:eastAsia="Book Antiqua" w:hAnsi="Book Antiqua" w:cs="Book Antiqua"/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Ca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d)</w:t>
      </w:r>
    </w:p>
    <w:p w14:paraId="4D62EE8C" w14:textId="77777777" w:rsidR="00E40D9C" w:rsidRDefault="00E40D9C">
      <w:pPr>
        <w:spacing w:before="7" w:line="120" w:lineRule="exact"/>
        <w:rPr>
          <w:sz w:val="13"/>
          <w:szCs w:val="13"/>
        </w:rPr>
      </w:pPr>
    </w:p>
    <w:p w14:paraId="67665A35" w14:textId="77777777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3.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ll</w:t>
      </w:r>
      <w:r>
        <w:rPr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u</w:t>
      </w:r>
      <w:r>
        <w:rPr>
          <w:rFonts w:ascii="Book Antiqua" w:eastAsia="Book Antiqua" w:hAnsi="Book Antiqua" w:cs="Book Antiqua"/>
          <w:sz w:val="22"/>
          <w:szCs w:val="22"/>
        </w:rPr>
        <w:t>st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l</w:t>
      </w:r>
      <w:r>
        <w:rPr>
          <w:rFonts w:ascii="Book Antiqua" w:eastAsia="Book Antiqua" w:hAnsi="Book Antiqua" w:cs="Book Antiqua"/>
          <w:sz w:val="22"/>
          <w:szCs w:val="22"/>
        </w:rPr>
        <w:t>ian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du</w:t>
      </w:r>
      <w:r>
        <w:rPr>
          <w:rFonts w:ascii="Book Antiqua" w:eastAsia="Book Antiqua" w:hAnsi="Book Antiqua" w:cs="Book Antiqua"/>
          <w:sz w:val="22"/>
          <w:szCs w:val="22"/>
        </w:rPr>
        <w:t>cat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o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al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doc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u</w:t>
      </w:r>
      <w:r>
        <w:rPr>
          <w:rFonts w:ascii="Book Antiqua" w:eastAsia="Book Antiqua" w:hAnsi="Book Antiqua" w:cs="Book Antiqua"/>
          <w:sz w:val="22"/>
          <w:szCs w:val="22"/>
        </w:rPr>
        <w:t>m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t</w:t>
      </w:r>
      <w:r>
        <w:rPr>
          <w:rFonts w:ascii="Book Antiqua" w:eastAsia="Book Antiqua" w:hAnsi="Book Antiqua" w:cs="Book Antiqua"/>
          <w:sz w:val="22"/>
          <w:szCs w:val="22"/>
        </w:rPr>
        <w:t>s:</w:t>
      </w:r>
    </w:p>
    <w:p w14:paraId="5C9F8BED" w14:textId="77777777" w:rsidR="00E40D9C" w:rsidRDefault="00E40D9C">
      <w:pPr>
        <w:spacing w:before="7" w:line="120" w:lineRule="exact"/>
        <w:rPr>
          <w:sz w:val="13"/>
          <w:szCs w:val="13"/>
        </w:rPr>
      </w:pPr>
    </w:p>
    <w:p w14:paraId="6FC7F9C8" w14:textId="77777777" w:rsidR="00E40D9C" w:rsidRDefault="00000000">
      <w:pPr>
        <w:spacing w:line="358" w:lineRule="auto"/>
        <w:ind w:left="820" w:right="6683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a.</w:t>
      </w:r>
      <w:r>
        <w:rPr>
          <w:sz w:val="22"/>
          <w:szCs w:val="22"/>
        </w:rPr>
        <w:t xml:space="preserve">  </w:t>
      </w:r>
      <w:r>
        <w:rPr>
          <w:spacing w:val="29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D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e</w:t>
      </w:r>
      <w:r>
        <w:rPr>
          <w:rFonts w:ascii="Book Antiqua" w:eastAsia="Book Antiqua" w:hAnsi="Book Antiqua" w:cs="Book Antiqua"/>
          <w:sz w:val="22"/>
          <w:szCs w:val="22"/>
        </w:rPr>
        <w:t>g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ee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ce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ti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f</w:t>
      </w:r>
      <w:r>
        <w:rPr>
          <w:rFonts w:ascii="Book Antiqua" w:eastAsia="Book Antiqua" w:hAnsi="Book Antiqua" w:cs="Book Antiqua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c</w:t>
      </w:r>
      <w:r>
        <w:rPr>
          <w:rFonts w:ascii="Book Antiqua" w:eastAsia="Book Antiqua" w:hAnsi="Book Antiqua" w:cs="Book Antiqua"/>
          <w:sz w:val="22"/>
          <w:szCs w:val="22"/>
        </w:rPr>
        <w:t>ate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b.</w:t>
      </w:r>
      <w:r>
        <w:rPr>
          <w:sz w:val="22"/>
          <w:szCs w:val="22"/>
        </w:rPr>
        <w:t xml:space="preserve">  </w:t>
      </w:r>
      <w:r>
        <w:rPr>
          <w:spacing w:val="17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Tr</w:t>
      </w:r>
      <w:r>
        <w:rPr>
          <w:rFonts w:ascii="Book Antiqua" w:eastAsia="Book Antiqua" w:hAnsi="Book Antiqua" w:cs="Book Antiqua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script</w:t>
      </w:r>
    </w:p>
    <w:p w14:paraId="65C66311" w14:textId="77777777" w:rsidR="00E40D9C" w:rsidRDefault="00000000">
      <w:pPr>
        <w:spacing w:before="2"/>
        <w:ind w:left="82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c.</w:t>
      </w:r>
      <w:r>
        <w:rPr>
          <w:sz w:val="22"/>
          <w:szCs w:val="22"/>
        </w:rPr>
        <w:t xml:space="preserve">  </w:t>
      </w:r>
      <w:r>
        <w:rPr>
          <w:spacing w:val="4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C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o</w:t>
      </w:r>
      <w:r>
        <w:rPr>
          <w:rFonts w:ascii="Book Antiqua" w:eastAsia="Book Antiqua" w:hAnsi="Book Antiqua" w:cs="Book Antiqua"/>
          <w:sz w:val="22"/>
          <w:szCs w:val="22"/>
        </w:rPr>
        <w:t>m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p</w:t>
      </w:r>
      <w:r>
        <w:rPr>
          <w:rFonts w:ascii="Book Antiqua" w:eastAsia="Book Antiqua" w:hAnsi="Book Antiqua" w:cs="Book Antiqua"/>
          <w:sz w:val="22"/>
          <w:szCs w:val="22"/>
        </w:rPr>
        <w:t>let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i</w:t>
      </w:r>
      <w:r>
        <w:rPr>
          <w:rFonts w:ascii="Book Antiqua" w:eastAsia="Book Antiqua" w:hAnsi="Book Antiqua" w:cs="Book Antiqua"/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letters</w:t>
      </w:r>
    </w:p>
    <w:p w14:paraId="06D3754C" w14:textId="77777777" w:rsidR="00E40D9C" w:rsidRDefault="00E40D9C">
      <w:pPr>
        <w:spacing w:before="7" w:line="120" w:lineRule="exact"/>
        <w:rPr>
          <w:sz w:val="13"/>
          <w:szCs w:val="13"/>
        </w:rPr>
      </w:pPr>
    </w:p>
    <w:p w14:paraId="79478A38" w14:textId="77777777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4.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O</w:t>
      </w:r>
      <w:r>
        <w:rPr>
          <w:rFonts w:ascii="Book Antiqua" w:eastAsia="Book Antiqua" w:hAnsi="Book Antiqua" w:cs="Book Antiqua"/>
          <w:sz w:val="22"/>
          <w:szCs w:val="22"/>
        </w:rPr>
        <w:t>ve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seas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V</w:t>
      </w:r>
      <w:r>
        <w:rPr>
          <w:rFonts w:ascii="Book Antiqua" w:eastAsia="Book Antiqua" w:hAnsi="Book Antiqua" w:cs="Book Antiqua"/>
          <w:sz w:val="22"/>
          <w:szCs w:val="22"/>
        </w:rPr>
        <w:t>is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i</w:t>
      </w:r>
      <w:r>
        <w:rPr>
          <w:rFonts w:ascii="Book Antiqua" w:eastAsia="Book Antiqua" w:hAnsi="Book Antiqua" w:cs="Book Antiqua"/>
          <w:sz w:val="22"/>
          <w:szCs w:val="22"/>
        </w:rPr>
        <w:t>tor</w:t>
      </w:r>
      <w:r>
        <w:rPr>
          <w:spacing w:val="-4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H</w:t>
      </w:r>
      <w:r>
        <w:rPr>
          <w:rFonts w:ascii="Book Antiqua" w:eastAsia="Book Antiqua" w:hAnsi="Book Antiqua" w:cs="Book Antiqua"/>
          <w:sz w:val="22"/>
          <w:szCs w:val="22"/>
        </w:rPr>
        <w:t>ea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l</w:t>
      </w:r>
      <w:r>
        <w:rPr>
          <w:rFonts w:ascii="Book Antiqua" w:eastAsia="Book Antiqua" w:hAnsi="Book Antiqua" w:cs="Book Antiqua"/>
          <w:sz w:val="22"/>
          <w:szCs w:val="22"/>
        </w:rPr>
        <w:t>th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C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o</w:t>
      </w:r>
      <w:r>
        <w:rPr>
          <w:rFonts w:ascii="Book Antiqua" w:eastAsia="Book Antiqua" w:hAnsi="Book Antiqua" w:cs="Book Antiqua"/>
          <w:sz w:val="22"/>
          <w:szCs w:val="22"/>
        </w:rPr>
        <w:t>ver</w:t>
      </w:r>
      <w:r>
        <w:rPr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(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OV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H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C</w:t>
      </w:r>
      <w:r>
        <w:rPr>
          <w:rFonts w:ascii="Book Antiqua" w:eastAsia="Book Antiqua" w:hAnsi="Book Antiqua" w:cs="Book Antiqua"/>
          <w:sz w:val="22"/>
          <w:szCs w:val="22"/>
        </w:rPr>
        <w:t>)</w:t>
      </w:r>
      <w:r>
        <w:rPr>
          <w:spacing w:val="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(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ll</w:t>
      </w:r>
      <w:r>
        <w:rPr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pp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l</w:t>
      </w:r>
      <w:r>
        <w:rPr>
          <w:rFonts w:ascii="Book Antiqua" w:eastAsia="Book Antiqua" w:hAnsi="Book Antiqua" w:cs="Book Antiqua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c</w:t>
      </w:r>
      <w:r>
        <w:rPr>
          <w:rFonts w:ascii="Book Antiqua" w:eastAsia="Book Antiqua" w:hAnsi="Book Antiqua" w:cs="Book Antiqua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ts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c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l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u</w:t>
      </w:r>
      <w:r>
        <w:rPr>
          <w:rFonts w:ascii="Book Antiqua" w:eastAsia="Book Antiqua" w:hAnsi="Book Antiqua" w:cs="Book Antiqua"/>
          <w:sz w:val="22"/>
          <w:szCs w:val="22"/>
        </w:rPr>
        <w:t>d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e</w:t>
      </w:r>
      <w:r>
        <w:rPr>
          <w:rFonts w:ascii="Book Antiqua" w:eastAsia="Book Antiqua" w:hAnsi="Book Antiqua" w:cs="Book Antiqua"/>
          <w:sz w:val="22"/>
          <w:szCs w:val="22"/>
        </w:rPr>
        <w:t>d)</w:t>
      </w:r>
    </w:p>
    <w:p w14:paraId="488E8D97" w14:textId="77777777" w:rsidR="00E40D9C" w:rsidRDefault="00E40D9C">
      <w:pPr>
        <w:spacing w:before="7" w:line="120" w:lineRule="exact"/>
        <w:rPr>
          <w:sz w:val="13"/>
          <w:szCs w:val="13"/>
        </w:rPr>
      </w:pPr>
    </w:p>
    <w:p w14:paraId="1FDAAE74" w14:textId="77777777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5.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Engli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s</w:t>
      </w:r>
      <w:r>
        <w:rPr>
          <w:rFonts w:ascii="Book Antiqua" w:eastAsia="Book Antiqua" w:hAnsi="Book Antiqua" w:cs="Book Antiqua"/>
          <w:sz w:val="22"/>
          <w:szCs w:val="22"/>
        </w:rPr>
        <w:t>h</w:t>
      </w:r>
      <w:r>
        <w:rPr>
          <w:spacing w:val="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l</w:t>
      </w:r>
      <w:r>
        <w:rPr>
          <w:rFonts w:ascii="Book Antiqua" w:eastAsia="Book Antiqua" w:hAnsi="Book Antiqua" w:cs="Book Antiqua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g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u</w:t>
      </w:r>
      <w:r>
        <w:rPr>
          <w:rFonts w:ascii="Book Antiqua" w:eastAsia="Book Antiqua" w:hAnsi="Book Antiqua" w:cs="Book Antiqua"/>
          <w:sz w:val="22"/>
          <w:szCs w:val="22"/>
        </w:rPr>
        <w:t>age</w:t>
      </w:r>
      <w:r>
        <w:rPr>
          <w:spacing w:val="-2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ab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l</w:t>
      </w:r>
      <w:r>
        <w:rPr>
          <w:rFonts w:ascii="Book Antiqua" w:eastAsia="Book Antiqua" w:hAnsi="Book Antiqua" w:cs="Book Antiqua"/>
          <w:sz w:val="22"/>
          <w:szCs w:val="22"/>
        </w:rPr>
        <w:t>ity</w:t>
      </w:r>
      <w:r>
        <w:rPr>
          <w:spacing w:val="-2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2"/>
          <w:sz w:val="22"/>
          <w:szCs w:val="22"/>
        </w:rPr>
        <w:t>(</w:t>
      </w:r>
      <w:r>
        <w:rPr>
          <w:rFonts w:ascii="Book Antiqua" w:eastAsia="Book Antiqua" w:hAnsi="Book Antiqua" w:cs="Book Antiqua"/>
          <w:sz w:val="22"/>
          <w:szCs w:val="22"/>
        </w:rPr>
        <w:t>IE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LTS</w:t>
      </w:r>
      <w:r>
        <w:rPr>
          <w:rFonts w:ascii="Book Antiqua" w:eastAsia="Book Antiqua" w:hAnsi="Book Antiqua" w:cs="Book Antiqua"/>
          <w:sz w:val="22"/>
          <w:szCs w:val="22"/>
        </w:rPr>
        <w:t>-</w:t>
      </w:r>
      <w:r>
        <w:rPr>
          <w:spacing w:val="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O</w:t>
      </w:r>
      <w:r>
        <w:rPr>
          <w:rFonts w:ascii="Book Antiqua" w:eastAsia="Book Antiqua" w:hAnsi="Book Antiqua" w:cs="Book Antiqua"/>
          <w:sz w:val="22"/>
          <w:szCs w:val="22"/>
        </w:rPr>
        <w:t>ve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l</w:t>
      </w:r>
      <w:r>
        <w:rPr>
          <w:rFonts w:ascii="Book Antiqua" w:eastAsia="Book Antiqua" w:hAnsi="Book Antiqua" w:cs="Book Antiqua"/>
          <w:sz w:val="22"/>
          <w:szCs w:val="22"/>
        </w:rPr>
        <w:t>l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6.5 N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o</w:t>
      </w:r>
      <w:r>
        <w:rPr>
          <w:rFonts w:ascii="Book Antiqua" w:eastAsia="Book Antiqua" w:hAnsi="Book Antiqua" w:cs="Book Antiqua"/>
          <w:sz w:val="22"/>
          <w:szCs w:val="22"/>
        </w:rPr>
        <w:t>t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l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es</w:t>
      </w:r>
      <w:r>
        <w:rPr>
          <w:rFonts w:ascii="Book Antiqua" w:eastAsia="Book Antiqua" w:hAnsi="Book Antiqua" w:cs="Book Antiqua"/>
          <w:sz w:val="22"/>
          <w:szCs w:val="22"/>
        </w:rPr>
        <w:t>s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t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h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5.5)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or Equivalent</w:t>
      </w:r>
    </w:p>
    <w:p w14:paraId="23634E64" w14:textId="77777777" w:rsidR="00E40D9C" w:rsidRDefault="00E40D9C">
      <w:pPr>
        <w:spacing w:before="7" w:line="120" w:lineRule="exact"/>
        <w:rPr>
          <w:sz w:val="13"/>
          <w:szCs w:val="13"/>
        </w:rPr>
      </w:pPr>
    </w:p>
    <w:p w14:paraId="33C31949" w14:textId="77777777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6.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u</w:t>
      </w:r>
      <w:r>
        <w:rPr>
          <w:rFonts w:ascii="Book Antiqua" w:eastAsia="Book Antiqua" w:hAnsi="Book Antiqua" w:cs="Book Antiqua"/>
          <w:sz w:val="22"/>
          <w:szCs w:val="22"/>
        </w:rPr>
        <w:t>st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al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t</w:t>
      </w:r>
      <w:r>
        <w:rPr>
          <w:rFonts w:ascii="Book Antiqua" w:eastAsia="Book Antiqua" w:hAnsi="Book Antiqua" w:cs="Book Antiqua"/>
          <w:sz w:val="22"/>
          <w:szCs w:val="22"/>
        </w:rPr>
        <w:t>io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l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P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o</w:t>
      </w:r>
      <w:r>
        <w:rPr>
          <w:rFonts w:ascii="Book Antiqua" w:eastAsia="Book Antiqua" w:hAnsi="Book Antiqua" w:cs="Book Antiqua"/>
          <w:sz w:val="22"/>
          <w:szCs w:val="22"/>
        </w:rPr>
        <w:t>l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i</w:t>
      </w:r>
      <w:r>
        <w:rPr>
          <w:rFonts w:ascii="Book Antiqua" w:eastAsia="Book Antiqua" w:hAnsi="Book Antiqua" w:cs="Book Antiqua"/>
          <w:sz w:val="22"/>
          <w:szCs w:val="22"/>
        </w:rPr>
        <w:t>ce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Ch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e</w:t>
      </w:r>
      <w:r>
        <w:rPr>
          <w:rFonts w:ascii="Book Antiqua" w:eastAsia="Book Antiqua" w:hAnsi="Book Antiqua" w:cs="Book Antiqua"/>
          <w:sz w:val="22"/>
          <w:szCs w:val="22"/>
        </w:rPr>
        <w:t>ck</w:t>
      </w:r>
      <w:r>
        <w:rPr>
          <w:spacing w:val="3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(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F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P</w:t>
      </w:r>
      <w:r>
        <w:rPr>
          <w:rFonts w:ascii="Book Antiqua" w:eastAsia="Book Antiqua" w:hAnsi="Book Antiqua" w:cs="Book Antiqua"/>
          <w:sz w:val="22"/>
          <w:szCs w:val="22"/>
        </w:rPr>
        <w:t>)</w:t>
      </w:r>
    </w:p>
    <w:p w14:paraId="5EADDFE2" w14:textId="77777777" w:rsidR="00E40D9C" w:rsidRDefault="00E40D9C">
      <w:pPr>
        <w:spacing w:before="7" w:line="120" w:lineRule="exact"/>
        <w:rPr>
          <w:sz w:val="13"/>
          <w:szCs w:val="13"/>
        </w:rPr>
      </w:pPr>
    </w:p>
    <w:p w14:paraId="4F72BD30" w14:textId="77777777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7.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S</w:t>
      </w:r>
      <w:r>
        <w:rPr>
          <w:rFonts w:ascii="Book Antiqua" w:eastAsia="Book Antiqua" w:hAnsi="Book Antiqua" w:cs="Book Antiqua"/>
          <w:sz w:val="22"/>
          <w:szCs w:val="22"/>
        </w:rPr>
        <w:t>kill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ass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e</w:t>
      </w:r>
      <w:r>
        <w:rPr>
          <w:rFonts w:ascii="Book Antiqua" w:eastAsia="Book Antiqua" w:hAnsi="Book Antiqua" w:cs="Book Antiqua"/>
          <w:sz w:val="22"/>
          <w:szCs w:val="22"/>
        </w:rPr>
        <w:t>ssm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t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or</w:t>
      </w:r>
      <w:r>
        <w:rPr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evid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ce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o</w:t>
      </w:r>
      <w:r>
        <w:rPr>
          <w:rFonts w:ascii="Book Antiqua" w:eastAsia="Book Antiqua" w:hAnsi="Book Antiqua" w:cs="Book Antiqua"/>
          <w:sz w:val="22"/>
          <w:szCs w:val="22"/>
        </w:rPr>
        <w:t>f</w:t>
      </w:r>
      <w:r>
        <w:rPr>
          <w:spacing w:val="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ski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l</w:t>
      </w:r>
      <w:r>
        <w:rPr>
          <w:rFonts w:ascii="Book Antiqua" w:eastAsia="Book Antiqua" w:hAnsi="Book Antiqua" w:cs="Book Antiqua"/>
          <w:sz w:val="22"/>
          <w:szCs w:val="22"/>
        </w:rPr>
        <w:t>l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ass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e</w:t>
      </w:r>
      <w:r>
        <w:rPr>
          <w:rFonts w:ascii="Book Antiqua" w:eastAsia="Book Antiqua" w:hAnsi="Book Antiqua" w:cs="Book Antiqua"/>
          <w:sz w:val="22"/>
          <w:szCs w:val="22"/>
        </w:rPr>
        <w:t>ssm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en</w:t>
      </w:r>
      <w:r>
        <w:rPr>
          <w:rFonts w:ascii="Book Antiqua" w:eastAsia="Book Antiqua" w:hAnsi="Book Antiqua" w:cs="Book Antiqua"/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(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PS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(n</w:t>
      </w:r>
      <w:r>
        <w:rPr>
          <w:rFonts w:ascii="Book Antiqua" w:eastAsia="Book Antiqua" w:hAnsi="Book Antiqua" w:cs="Book Antiqua"/>
          <w:sz w:val="22"/>
          <w:szCs w:val="22"/>
        </w:rPr>
        <w:t>ot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q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u</w:t>
      </w:r>
      <w:r>
        <w:rPr>
          <w:rFonts w:ascii="Book Antiqua" w:eastAsia="Book Antiqua" w:hAnsi="Book Antiqua" w:cs="Book Antiqua"/>
          <w:sz w:val="22"/>
          <w:szCs w:val="22"/>
        </w:rPr>
        <w:t>ired</w:t>
      </w:r>
      <w:r>
        <w:rPr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f</w:t>
      </w:r>
      <w:r>
        <w:rPr>
          <w:rFonts w:ascii="Book Antiqua" w:eastAsia="Book Antiqua" w:hAnsi="Book Antiqua" w:cs="Book Antiqua"/>
          <w:sz w:val="22"/>
          <w:szCs w:val="22"/>
        </w:rPr>
        <w:t>or</w:t>
      </w:r>
      <w:r>
        <w:rPr>
          <w:spacing w:val="-4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P</w:t>
      </w:r>
      <w:r>
        <w:rPr>
          <w:rFonts w:ascii="Book Antiqua" w:eastAsia="Book Antiqua" w:hAnsi="Book Antiqua" w:cs="Book Antiqua"/>
          <w:sz w:val="22"/>
          <w:szCs w:val="22"/>
        </w:rPr>
        <w:t>o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s</w:t>
      </w:r>
      <w:r>
        <w:rPr>
          <w:rFonts w:ascii="Book Antiqua" w:eastAsia="Book Antiqua" w:hAnsi="Book Antiqua" w:cs="Book Antiqua"/>
          <w:sz w:val="22"/>
          <w:szCs w:val="22"/>
        </w:rPr>
        <w:t>t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st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u</w:t>
      </w:r>
      <w:r>
        <w:rPr>
          <w:rFonts w:ascii="Book Antiqua" w:eastAsia="Book Antiqua" w:hAnsi="Book Antiqua" w:cs="Book Antiqua"/>
          <w:sz w:val="22"/>
          <w:szCs w:val="22"/>
        </w:rPr>
        <w:t>dy</w:t>
      </w:r>
      <w:r>
        <w:rPr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wo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k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vis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)</w:t>
      </w:r>
    </w:p>
    <w:p w14:paraId="7FD0BD57" w14:textId="77777777" w:rsidR="00E40D9C" w:rsidRDefault="00E40D9C">
      <w:pPr>
        <w:spacing w:before="8" w:line="140" w:lineRule="exact"/>
        <w:rPr>
          <w:sz w:val="14"/>
          <w:szCs w:val="14"/>
        </w:rPr>
      </w:pPr>
    </w:p>
    <w:p w14:paraId="05FCA9D2" w14:textId="77777777" w:rsidR="00E40D9C" w:rsidRDefault="00E40D9C">
      <w:pPr>
        <w:spacing w:line="200" w:lineRule="exact"/>
      </w:pPr>
    </w:p>
    <w:p w14:paraId="490B9077" w14:textId="77777777" w:rsidR="00E40D9C" w:rsidRDefault="00E40D9C">
      <w:pPr>
        <w:spacing w:line="200" w:lineRule="exact"/>
      </w:pPr>
    </w:p>
    <w:p w14:paraId="35C613B6" w14:textId="77777777" w:rsidR="007D3678" w:rsidRDefault="007D3678">
      <w:pPr>
        <w:ind w:left="100"/>
        <w:rPr>
          <w:rFonts w:ascii="Book Antiqua" w:eastAsia="Book Antiqua" w:hAnsi="Book Antiqua" w:cs="Book Antiqua"/>
          <w:b/>
          <w:spacing w:val="1"/>
          <w:sz w:val="22"/>
          <w:szCs w:val="22"/>
        </w:rPr>
      </w:pPr>
    </w:p>
    <w:p w14:paraId="5BB20164" w14:textId="4D2C40FD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spacing w:val="1"/>
          <w:sz w:val="22"/>
          <w:szCs w:val="22"/>
        </w:rPr>
        <w:t>Ot</w:t>
      </w:r>
      <w:r>
        <w:rPr>
          <w:rFonts w:ascii="Book Antiqua" w:eastAsia="Book Antiqua" w:hAnsi="Book Antiqua" w:cs="Book Antiqua"/>
          <w:b/>
          <w:sz w:val="22"/>
          <w:szCs w:val="22"/>
        </w:rPr>
        <w:t>h</w:t>
      </w:r>
      <w:r>
        <w:rPr>
          <w:rFonts w:ascii="Book Antiqua" w:eastAsia="Book Antiqua" w:hAnsi="Book Antiqua" w:cs="Book Antiqua"/>
          <w:b/>
          <w:spacing w:val="-3"/>
          <w:sz w:val="22"/>
          <w:szCs w:val="22"/>
        </w:rPr>
        <w:t>e</w:t>
      </w:r>
      <w:r>
        <w:rPr>
          <w:rFonts w:ascii="Book Antiqua" w:eastAsia="Book Antiqua" w:hAnsi="Book Antiqua" w:cs="Book Antiqua"/>
          <w:b/>
          <w:sz w:val="22"/>
          <w:szCs w:val="22"/>
        </w:rPr>
        <w:t>r</w:t>
      </w:r>
      <w:r>
        <w:rPr>
          <w:b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b/>
          <w:sz w:val="22"/>
          <w:szCs w:val="22"/>
        </w:rPr>
        <w:t>docu</w:t>
      </w:r>
      <w:r>
        <w:rPr>
          <w:rFonts w:ascii="Book Antiqua" w:eastAsia="Book Antiqua" w:hAnsi="Book Antiqua" w:cs="Book Antiqua"/>
          <w:b/>
          <w:spacing w:val="-2"/>
          <w:sz w:val="22"/>
          <w:szCs w:val="22"/>
        </w:rPr>
        <w:t>m</w:t>
      </w:r>
      <w:r>
        <w:rPr>
          <w:rFonts w:ascii="Book Antiqua" w:eastAsia="Book Antiqua" w:hAnsi="Book Antiqua" w:cs="Book Antiqua"/>
          <w:b/>
          <w:sz w:val="22"/>
          <w:szCs w:val="22"/>
        </w:rPr>
        <w:t>ents</w:t>
      </w:r>
      <w:r>
        <w:rPr>
          <w:b/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b/>
          <w:spacing w:val="1"/>
          <w:sz w:val="22"/>
          <w:szCs w:val="22"/>
        </w:rPr>
        <w:t>i</w:t>
      </w:r>
      <w:r>
        <w:rPr>
          <w:rFonts w:ascii="Book Antiqua" w:eastAsia="Book Antiqua" w:hAnsi="Book Antiqua" w:cs="Book Antiqua"/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b/>
          <w:sz w:val="22"/>
          <w:szCs w:val="22"/>
        </w:rPr>
        <w:t>ap</w:t>
      </w:r>
      <w:r>
        <w:rPr>
          <w:rFonts w:ascii="Book Antiqua" w:eastAsia="Book Antiqua" w:hAnsi="Book Antiqua" w:cs="Book Antiqua"/>
          <w:b/>
          <w:spacing w:val="-3"/>
          <w:sz w:val="22"/>
          <w:szCs w:val="22"/>
        </w:rPr>
        <w:t>p</w:t>
      </w:r>
      <w:r>
        <w:rPr>
          <w:rFonts w:ascii="Book Antiqua" w:eastAsia="Book Antiqua" w:hAnsi="Book Antiqua" w:cs="Book Antiqua"/>
          <w:b/>
          <w:spacing w:val="1"/>
          <w:sz w:val="22"/>
          <w:szCs w:val="22"/>
        </w:rPr>
        <w:t>li</w:t>
      </w:r>
      <w:r>
        <w:rPr>
          <w:rFonts w:ascii="Book Antiqua" w:eastAsia="Book Antiqua" w:hAnsi="Book Antiqua" w:cs="Book Antiqua"/>
          <w:b/>
          <w:sz w:val="22"/>
          <w:szCs w:val="22"/>
        </w:rPr>
        <w:t>ca</w:t>
      </w:r>
      <w:r>
        <w:rPr>
          <w:rFonts w:ascii="Book Antiqua" w:eastAsia="Book Antiqua" w:hAnsi="Book Antiqua" w:cs="Book Antiqua"/>
          <w:b/>
          <w:spacing w:val="-3"/>
          <w:sz w:val="22"/>
          <w:szCs w:val="22"/>
        </w:rPr>
        <w:t>b</w:t>
      </w:r>
      <w:r>
        <w:rPr>
          <w:rFonts w:ascii="Book Antiqua" w:eastAsia="Book Antiqua" w:hAnsi="Book Antiqua" w:cs="Book Antiqua"/>
          <w:b/>
          <w:spacing w:val="1"/>
          <w:sz w:val="22"/>
          <w:szCs w:val="22"/>
        </w:rPr>
        <w:t>l</w:t>
      </w:r>
      <w:r>
        <w:rPr>
          <w:rFonts w:ascii="Book Antiqua" w:eastAsia="Book Antiqua" w:hAnsi="Book Antiqua" w:cs="Book Antiqua"/>
          <w:b/>
          <w:sz w:val="22"/>
          <w:szCs w:val="22"/>
        </w:rPr>
        <w:t>e</w:t>
      </w:r>
    </w:p>
    <w:p w14:paraId="56EC4333" w14:textId="77777777" w:rsidR="00E40D9C" w:rsidRDefault="00E40D9C">
      <w:pPr>
        <w:spacing w:before="4" w:line="120" w:lineRule="exact"/>
        <w:rPr>
          <w:sz w:val="13"/>
          <w:szCs w:val="13"/>
        </w:rPr>
      </w:pPr>
    </w:p>
    <w:p w14:paraId="40DAEE9E" w14:textId="77777777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8.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Ma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rr</w:t>
      </w:r>
      <w:r>
        <w:rPr>
          <w:rFonts w:ascii="Book Antiqua" w:eastAsia="Book Antiqua" w:hAnsi="Book Antiqua" w:cs="Book Antiqua"/>
          <w:sz w:val="22"/>
          <w:szCs w:val="22"/>
        </w:rPr>
        <w:t>iage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cert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f</w:t>
      </w:r>
      <w:r>
        <w:rPr>
          <w:rFonts w:ascii="Book Antiqua" w:eastAsia="Book Antiqua" w:hAnsi="Book Antiqua" w:cs="Book Antiqua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c</w:t>
      </w:r>
      <w:r>
        <w:rPr>
          <w:rFonts w:ascii="Book Antiqua" w:eastAsia="Book Antiqua" w:hAnsi="Book Antiqua" w:cs="Book Antiqua"/>
          <w:sz w:val="22"/>
          <w:szCs w:val="22"/>
        </w:rPr>
        <w:t>ate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o</w:t>
      </w:r>
      <w:r>
        <w:rPr>
          <w:rFonts w:ascii="Book Antiqua" w:eastAsia="Book Antiqua" w:hAnsi="Book Antiqua" w:cs="Book Antiqua"/>
          <w:sz w:val="22"/>
          <w:szCs w:val="22"/>
        </w:rPr>
        <w:t>r</w:t>
      </w:r>
      <w:r>
        <w:rPr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e</w:t>
      </w:r>
      <w:r>
        <w:rPr>
          <w:rFonts w:ascii="Book Antiqua" w:eastAsia="Book Antiqua" w:hAnsi="Book Antiqua" w:cs="Book Antiqua"/>
          <w:sz w:val="22"/>
          <w:szCs w:val="22"/>
        </w:rPr>
        <w:t>lat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o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s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h</w:t>
      </w:r>
      <w:r>
        <w:rPr>
          <w:rFonts w:ascii="Book Antiqua" w:eastAsia="Book Antiqua" w:hAnsi="Book Antiqua" w:cs="Book Antiqua"/>
          <w:sz w:val="22"/>
          <w:szCs w:val="22"/>
        </w:rPr>
        <w:t>ip</w:t>
      </w:r>
      <w:r>
        <w:rPr>
          <w:spacing w:val="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Evid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ce</w:t>
      </w:r>
    </w:p>
    <w:p w14:paraId="2A00FD3D" w14:textId="77777777" w:rsidR="00E40D9C" w:rsidRDefault="00E40D9C">
      <w:pPr>
        <w:spacing w:before="7" w:line="120" w:lineRule="exact"/>
        <w:rPr>
          <w:sz w:val="13"/>
          <w:szCs w:val="13"/>
        </w:rPr>
      </w:pPr>
    </w:p>
    <w:p w14:paraId="02FFDED6" w14:textId="77777777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9.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d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d</w:t>
      </w:r>
      <w:r>
        <w:rPr>
          <w:rFonts w:ascii="Book Antiqua" w:eastAsia="Book Antiqua" w:hAnsi="Book Antiqua" w:cs="Book Antiqua"/>
          <w:sz w:val="22"/>
          <w:szCs w:val="22"/>
        </w:rPr>
        <w:t>it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o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l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pp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l</w:t>
      </w:r>
      <w:r>
        <w:rPr>
          <w:rFonts w:ascii="Book Antiqua" w:eastAsia="Book Antiqua" w:hAnsi="Book Antiqua" w:cs="Book Antiqua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c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ts</w:t>
      </w:r>
      <w:r>
        <w:rPr>
          <w:spacing w:val="-2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P</w:t>
      </w:r>
      <w:r>
        <w:rPr>
          <w:rFonts w:ascii="Book Antiqua" w:eastAsia="Book Antiqua" w:hAnsi="Book Antiqua" w:cs="Book Antiqua"/>
          <w:sz w:val="22"/>
          <w:szCs w:val="22"/>
        </w:rPr>
        <w:t>ass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p</w:t>
      </w:r>
      <w:r>
        <w:rPr>
          <w:rFonts w:ascii="Book Antiqua" w:eastAsia="Book Antiqua" w:hAnsi="Book Antiqua" w:cs="Book Antiqua"/>
          <w:sz w:val="22"/>
          <w:szCs w:val="22"/>
        </w:rPr>
        <w:t>o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t</w:t>
      </w:r>
    </w:p>
    <w:p w14:paraId="2D146AC5" w14:textId="77777777" w:rsidR="00E40D9C" w:rsidRDefault="00E40D9C">
      <w:pPr>
        <w:spacing w:before="4" w:line="120" w:lineRule="exact"/>
        <w:rPr>
          <w:sz w:val="13"/>
          <w:szCs w:val="13"/>
        </w:rPr>
      </w:pPr>
    </w:p>
    <w:p w14:paraId="0350D5CC" w14:textId="77777777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position w:val="3"/>
          <w:sz w:val="22"/>
          <w:szCs w:val="22"/>
        </w:rPr>
        <w:t>10</w:t>
      </w:r>
      <w:r>
        <w:rPr>
          <w:rFonts w:ascii="Book Antiqua" w:eastAsia="Book Antiqua" w:hAnsi="Book Antiqua" w:cs="Book Antiqua"/>
          <w:spacing w:val="5"/>
          <w:position w:val="3"/>
          <w:sz w:val="22"/>
          <w:szCs w:val="22"/>
        </w:rPr>
        <w:t>.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d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d</w:t>
      </w:r>
      <w:r>
        <w:rPr>
          <w:rFonts w:ascii="Book Antiqua" w:eastAsia="Book Antiqua" w:hAnsi="Book Antiqua" w:cs="Book Antiqua"/>
          <w:sz w:val="22"/>
          <w:szCs w:val="22"/>
        </w:rPr>
        <w:t>it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o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l</w:t>
      </w:r>
      <w:r>
        <w:rPr>
          <w:spacing w:val="2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pp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l</w:t>
      </w:r>
      <w:r>
        <w:rPr>
          <w:rFonts w:ascii="Book Antiqua" w:eastAsia="Book Antiqua" w:hAnsi="Book Antiqua" w:cs="Book Antiqua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c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t's</w:t>
      </w:r>
      <w:r>
        <w:rPr>
          <w:spacing w:val="-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atio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al</w:t>
      </w:r>
      <w:r>
        <w:rPr>
          <w:spacing w:val="-2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Id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en</w:t>
      </w:r>
      <w:r>
        <w:rPr>
          <w:rFonts w:ascii="Book Antiqua" w:eastAsia="Book Antiqua" w:hAnsi="Book Antiqua" w:cs="Book Antiqua"/>
          <w:sz w:val="22"/>
          <w:szCs w:val="22"/>
        </w:rPr>
        <w:t>ti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f</w:t>
      </w:r>
      <w:r>
        <w:rPr>
          <w:rFonts w:ascii="Book Antiqua" w:eastAsia="Book Antiqua" w:hAnsi="Book Antiqua" w:cs="Book Antiqua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c</w:t>
      </w:r>
      <w:r>
        <w:rPr>
          <w:rFonts w:ascii="Book Antiqua" w:eastAsia="Book Antiqua" w:hAnsi="Book Antiqua" w:cs="Book Antiqua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t</w:t>
      </w:r>
      <w:r>
        <w:rPr>
          <w:rFonts w:ascii="Book Antiqua" w:eastAsia="Book Antiqua" w:hAnsi="Book Antiqua" w:cs="Book Antiqua"/>
          <w:sz w:val="22"/>
          <w:szCs w:val="22"/>
        </w:rPr>
        <w:t>ion</w:t>
      </w:r>
      <w:r>
        <w:rPr>
          <w:spacing w:val="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D</w:t>
      </w:r>
      <w:r>
        <w:rPr>
          <w:rFonts w:ascii="Book Antiqua" w:eastAsia="Book Antiqua" w:hAnsi="Book Antiqua" w:cs="Book Antiqua"/>
          <w:sz w:val="22"/>
          <w:szCs w:val="22"/>
        </w:rPr>
        <w:t>oc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u</w:t>
      </w:r>
      <w:r>
        <w:rPr>
          <w:rFonts w:ascii="Book Antiqua" w:eastAsia="Book Antiqua" w:hAnsi="Book Antiqua" w:cs="Book Antiqua"/>
          <w:sz w:val="22"/>
          <w:szCs w:val="22"/>
        </w:rPr>
        <w:t>m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ts</w:t>
      </w:r>
    </w:p>
    <w:p w14:paraId="4F26AF80" w14:textId="77777777" w:rsidR="00E40D9C" w:rsidRDefault="00E40D9C">
      <w:pPr>
        <w:spacing w:before="5" w:line="120" w:lineRule="exact"/>
        <w:rPr>
          <w:sz w:val="13"/>
          <w:szCs w:val="13"/>
        </w:rPr>
      </w:pPr>
    </w:p>
    <w:p w14:paraId="1A27AAC7" w14:textId="77777777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11</w:t>
      </w:r>
      <w:r>
        <w:rPr>
          <w:rFonts w:ascii="Book Antiqua" w:eastAsia="Book Antiqua" w:hAnsi="Book Antiqua" w:cs="Book Antiqua"/>
          <w:spacing w:val="5"/>
          <w:sz w:val="22"/>
          <w:szCs w:val="22"/>
        </w:rPr>
        <w:t>.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P</w:t>
      </w:r>
      <w:r>
        <w:rPr>
          <w:rFonts w:ascii="Book Antiqua" w:eastAsia="Book Antiqua" w:hAnsi="Book Antiqua" w:cs="Book Antiqua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t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r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’</w:t>
      </w:r>
      <w:r>
        <w:rPr>
          <w:rFonts w:ascii="Book Antiqua" w:eastAsia="Book Antiqua" w:hAnsi="Book Antiqua" w:cs="Book Antiqua"/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u</w:t>
      </w:r>
      <w:r>
        <w:rPr>
          <w:rFonts w:ascii="Book Antiqua" w:eastAsia="Book Antiqua" w:hAnsi="Book Antiqua" w:cs="Book Antiqua"/>
          <w:sz w:val="22"/>
          <w:szCs w:val="22"/>
        </w:rPr>
        <w:t>st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al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a</w:t>
      </w:r>
      <w:r>
        <w:rPr>
          <w:rFonts w:ascii="Book Antiqua" w:eastAsia="Book Antiqua" w:hAnsi="Book Antiqua" w:cs="Book Antiqua"/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Fe</w:t>
      </w:r>
      <w:r>
        <w:rPr>
          <w:rFonts w:ascii="Book Antiqua" w:eastAsia="Book Antiqua" w:hAnsi="Book Antiqua" w:cs="Book Antiqua"/>
          <w:spacing w:val="-4"/>
          <w:sz w:val="22"/>
          <w:szCs w:val="22"/>
        </w:rPr>
        <w:t>d</w:t>
      </w:r>
      <w:r>
        <w:rPr>
          <w:rFonts w:ascii="Book Antiqua" w:eastAsia="Book Antiqua" w:hAnsi="Book Antiqua" w:cs="Book Antiqua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z w:val="22"/>
          <w:szCs w:val="22"/>
        </w:rPr>
        <w:t>al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P</w:t>
      </w:r>
      <w:r>
        <w:rPr>
          <w:rFonts w:ascii="Book Antiqua" w:eastAsia="Book Antiqua" w:hAnsi="Book Antiqua" w:cs="Book Antiqua"/>
          <w:sz w:val="22"/>
          <w:szCs w:val="22"/>
        </w:rPr>
        <w:t>o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l</w:t>
      </w:r>
      <w:r>
        <w:rPr>
          <w:rFonts w:ascii="Book Antiqua" w:eastAsia="Book Antiqua" w:hAnsi="Book Antiqua" w:cs="Book Antiqua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c</w:t>
      </w:r>
      <w:r>
        <w:rPr>
          <w:rFonts w:ascii="Book Antiqua" w:eastAsia="Book Antiqua" w:hAnsi="Book Antiqua" w:cs="Book Antiqua"/>
          <w:sz w:val="22"/>
          <w:szCs w:val="22"/>
        </w:rPr>
        <w:t>e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3"/>
          <w:sz w:val="22"/>
          <w:szCs w:val="22"/>
        </w:rPr>
        <w:t>C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h</w:t>
      </w:r>
      <w:r>
        <w:rPr>
          <w:rFonts w:ascii="Book Antiqua" w:eastAsia="Book Antiqua" w:hAnsi="Book Antiqua" w:cs="Book Antiqua"/>
          <w:sz w:val="22"/>
          <w:szCs w:val="22"/>
        </w:rPr>
        <w:t>eck</w:t>
      </w:r>
    </w:p>
    <w:p w14:paraId="7ECF66A3" w14:textId="77777777" w:rsidR="00E40D9C" w:rsidRDefault="00E40D9C">
      <w:pPr>
        <w:spacing w:before="8" w:line="120" w:lineRule="exact"/>
        <w:rPr>
          <w:sz w:val="13"/>
          <w:szCs w:val="13"/>
        </w:rPr>
      </w:pPr>
    </w:p>
    <w:p w14:paraId="75A16CF4" w14:textId="77777777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12</w:t>
      </w:r>
      <w:r>
        <w:rPr>
          <w:rFonts w:ascii="Book Antiqua" w:eastAsia="Book Antiqua" w:hAnsi="Book Antiqua" w:cs="Book Antiqua"/>
          <w:spacing w:val="5"/>
          <w:sz w:val="22"/>
          <w:szCs w:val="22"/>
        </w:rPr>
        <w:t>.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ame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c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h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ge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v</w:t>
      </w:r>
      <w:r>
        <w:rPr>
          <w:rFonts w:ascii="Book Antiqua" w:eastAsia="Book Antiqua" w:hAnsi="Book Antiqua" w:cs="Book Antiqua"/>
          <w:sz w:val="22"/>
          <w:szCs w:val="22"/>
        </w:rPr>
        <w:t>id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e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n</w:t>
      </w:r>
      <w:r>
        <w:rPr>
          <w:rFonts w:ascii="Book Antiqua" w:eastAsia="Book Antiqua" w:hAnsi="Book Antiqua" w:cs="Book Antiqua"/>
          <w:sz w:val="22"/>
          <w:szCs w:val="22"/>
        </w:rPr>
        <w:t>ce.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(</w:t>
      </w:r>
      <w:r>
        <w:rPr>
          <w:rFonts w:ascii="Book Antiqua" w:eastAsia="Book Antiqua" w:hAnsi="Book Antiqua" w:cs="Book Antiqua"/>
          <w:sz w:val="22"/>
          <w:szCs w:val="22"/>
        </w:rPr>
        <w:t>If</w:t>
      </w:r>
      <w:r>
        <w:rPr>
          <w:spacing w:val="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a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pp</w:t>
      </w:r>
      <w:r>
        <w:rPr>
          <w:rFonts w:ascii="Book Antiqua" w:eastAsia="Book Antiqua" w:hAnsi="Book Antiqua" w:cs="Book Antiqua"/>
          <w:sz w:val="22"/>
          <w:szCs w:val="22"/>
        </w:rPr>
        <w:t>l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i</w:t>
      </w:r>
      <w:r>
        <w:rPr>
          <w:rFonts w:ascii="Book Antiqua" w:eastAsia="Book Antiqua" w:hAnsi="Book Antiqua" w:cs="Book Antiqua"/>
          <w:sz w:val="22"/>
          <w:szCs w:val="22"/>
        </w:rPr>
        <w:t>cabl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e</w:t>
      </w:r>
      <w:r>
        <w:rPr>
          <w:rFonts w:ascii="Book Antiqua" w:eastAsia="Book Antiqua" w:hAnsi="Book Antiqua" w:cs="Book Antiqua"/>
          <w:sz w:val="22"/>
          <w:szCs w:val="22"/>
        </w:rPr>
        <w:t>)</w:t>
      </w:r>
    </w:p>
    <w:p w14:paraId="4CDDC2A7" w14:textId="77777777" w:rsidR="00E40D9C" w:rsidRDefault="00E40D9C">
      <w:pPr>
        <w:spacing w:before="7" w:line="120" w:lineRule="exact"/>
        <w:rPr>
          <w:sz w:val="13"/>
          <w:szCs w:val="13"/>
        </w:rPr>
      </w:pPr>
    </w:p>
    <w:p w14:paraId="72815DCD" w14:textId="77777777" w:rsidR="00E40D9C" w:rsidRDefault="00000000">
      <w:pPr>
        <w:ind w:left="10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13</w:t>
      </w:r>
      <w:r>
        <w:rPr>
          <w:rFonts w:ascii="Book Antiqua" w:eastAsia="Book Antiqua" w:hAnsi="Book Antiqua" w:cs="Book Antiqua"/>
          <w:spacing w:val="5"/>
          <w:sz w:val="22"/>
          <w:szCs w:val="22"/>
        </w:rPr>
        <w:t>.</w:t>
      </w:r>
      <w:r>
        <w:rPr>
          <w:rFonts w:ascii="Book Antiqua" w:eastAsia="Book Antiqua" w:hAnsi="Book Antiqua" w:cs="Book Antiqua"/>
          <w:sz w:val="22"/>
          <w:szCs w:val="22"/>
        </w:rPr>
        <w:t>Ch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i</w:t>
      </w:r>
      <w:r>
        <w:rPr>
          <w:rFonts w:ascii="Book Antiqua" w:eastAsia="Book Antiqua" w:hAnsi="Book Antiqua" w:cs="Book Antiqua"/>
          <w:sz w:val="22"/>
          <w:szCs w:val="22"/>
        </w:rPr>
        <w:t>l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d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’</w:t>
      </w:r>
      <w:r>
        <w:rPr>
          <w:rFonts w:ascii="Book Antiqua" w:eastAsia="Book Antiqua" w:hAnsi="Book Antiqua" w:cs="Book Antiqua"/>
          <w:sz w:val="22"/>
          <w:szCs w:val="22"/>
        </w:rPr>
        <w:t>s</w:t>
      </w:r>
      <w:r>
        <w:rPr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Bi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r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t</w:t>
      </w:r>
      <w:r>
        <w:rPr>
          <w:rFonts w:ascii="Book Antiqua" w:eastAsia="Book Antiqua" w:hAnsi="Book Antiqua" w:cs="Book Antiqua"/>
          <w:sz w:val="22"/>
          <w:szCs w:val="22"/>
        </w:rPr>
        <w:t>h</w:t>
      </w:r>
      <w:r>
        <w:rPr>
          <w:spacing w:val="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C</w:t>
      </w:r>
      <w:r>
        <w:rPr>
          <w:rFonts w:ascii="Book Antiqua" w:eastAsia="Book Antiqua" w:hAnsi="Book Antiqua" w:cs="Book Antiqua"/>
          <w:spacing w:val="-1"/>
          <w:sz w:val="22"/>
          <w:szCs w:val="22"/>
        </w:rPr>
        <w:t>er</w:t>
      </w:r>
      <w:r>
        <w:rPr>
          <w:rFonts w:ascii="Book Antiqua" w:eastAsia="Book Antiqua" w:hAnsi="Book Antiqua" w:cs="Book Antiqua"/>
          <w:sz w:val="22"/>
          <w:szCs w:val="22"/>
        </w:rPr>
        <w:t>t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1"/>
          <w:sz w:val="22"/>
          <w:szCs w:val="22"/>
        </w:rPr>
        <w:t>f</w:t>
      </w:r>
      <w:r>
        <w:rPr>
          <w:rFonts w:ascii="Book Antiqua" w:eastAsia="Book Antiqua" w:hAnsi="Book Antiqua" w:cs="Book Antiqua"/>
          <w:sz w:val="22"/>
          <w:szCs w:val="22"/>
        </w:rPr>
        <w:t>i</w:t>
      </w:r>
      <w:r>
        <w:rPr>
          <w:rFonts w:ascii="Book Antiqua" w:eastAsia="Book Antiqua" w:hAnsi="Book Antiqua" w:cs="Book Antiqua"/>
          <w:spacing w:val="-2"/>
          <w:sz w:val="22"/>
          <w:szCs w:val="22"/>
        </w:rPr>
        <w:t>c</w:t>
      </w:r>
      <w:r>
        <w:rPr>
          <w:rFonts w:ascii="Book Antiqua" w:eastAsia="Book Antiqua" w:hAnsi="Book Antiqua" w:cs="Book Antiqua"/>
          <w:sz w:val="22"/>
          <w:szCs w:val="22"/>
        </w:rPr>
        <w:t>ate</w:t>
      </w:r>
    </w:p>
    <w:sectPr w:rsidR="00E40D9C">
      <w:type w:val="continuous"/>
      <w:pgSz w:w="11920" w:h="16840"/>
      <w:pgMar w:top="1560" w:right="16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1239F"/>
    <w:multiLevelType w:val="multilevel"/>
    <w:tmpl w:val="A704C1B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3180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D9C"/>
    <w:rsid w:val="007D3678"/>
    <w:rsid w:val="00D96C55"/>
    <w:rsid w:val="00E4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3F8F680"/>
  <w15:docId w15:val="{16D79809-0C3B-4100-9FB3-51719BD7B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Yadwinder Pal Singh</cp:lastModifiedBy>
  <cp:revision>2</cp:revision>
  <dcterms:created xsi:type="dcterms:W3CDTF">2024-06-13T23:51:00Z</dcterms:created>
  <dcterms:modified xsi:type="dcterms:W3CDTF">2024-06-13T23:57:00Z</dcterms:modified>
</cp:coreProperties>
</file>