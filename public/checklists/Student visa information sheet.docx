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6BE99" w14:textId="62C3E8CF" w:rsidR="00025810" w:rsidRPr="00582174" w:rsidRDefault="00582174" w:rsidP="00582174">
      <w:pPr>
        <w:spacing w:before="37" w:line="320" w:lineRule="exact"/>
        <w:rPr>
          <w:rFonts w:ascii="Calibri" w:eastAsia="Calibri" w:hAnsi="Calibri" w:cs="Calibri"/>
          <w:sz w:val="32"/>
          <w:szCs w:val="32"/>
          <w:u w:val="thick"/>
        </w:rPr>
      </w:pPr>
      <w:r w:rsidRPr="00582174">
        <w:rPr>
          <w:rFonts w:ascii="Calibri" w:eastAsia="Calibri" w:hAnsi="Calibri" w:cs="Calibri"/>
          <w:sz w:val="32"/>
          <w:szCs w:val="32"/>
        </w:rPr>
        <w:t xml:space="preserve">          </w:t>
      </w:r>
      <w:r>
        <w:rPr>
          <w:rFonts w:ascii="Calibri" w:eastAsia="Calibri" w:hAnsi="Calibri" w:cs="Calibri"/>
          <w:sz w:val="32"/>
          <w:szCs w:val="32"/>
        </w:rPr>
        <w:t xml:space="preserve">                      </w:t>
      </w:r>
      <w:r w:rsidR="00EC6AE2" w:rsidRPr="00582174">
        <w:rPr>
          <w:rFonts w:ascii="Calibri" w:eastAsia="Calibri" w:hAnsi="Calibri" w:cs="Calibri"/>
          <w:sz w:val="36"/>
          <w:szCs w:val="36"/>
          <w:u w:val="thick"/>
        </w:rPr>
        <w:t>Stu</w:t>
      </w:r>
      <w:r w:rsidR="00EC6AE2" w:rsidRPr="00582174">
        <w:rPr>
          <w:rFonts w:ascii="Calibri" w:eastAsia="Calibri" w:hAnsi="Calibri" w:cs="Calibri"/>
          <w:spacing w:val="-2"/>
          <w:sz w:val="36"/>
          <w:szCs w:val="36"/>
          <w:u w:val="thick"/>
        </w:rPr>
        <w:t>d</w:t>
      </w:r>
      <w:r w:rsidR="00EC6AE2" w:rsidRPr="00582174">
        <w:rPr>
          <w:rFonts w:ascii="Calibri" w:eastAsia="Calibri" w:hAnsi="Calibri" w:cs="Calibri"/>
          <w:sz w:val="36"/>
          <w:szCs w:val="36"/>
          <w:u w:val="thick"/>
        </w:rPr>
        <w:t>e</w:t>
      </w:r>
      <w:r w:rsidR="00EC6AE2" w:rsidRPr="00582174">
        <w:rPr>
          <w:rFonts w:ascii="Calibri" w:eastAsia="Calibri" w:hAnsi="Calibri" w:cs="Calibri"/>
          <w:spacing w:val="-2"/>
          <w:sz w:val="36"/>
          <w:szCs w:val="36"/>
          <w:u w:val="thick"/>
        </w:rPr>
        <w:t>n</w:t>
      </w:r>
      <w:r w:rsidR="00EC6AE2" w:rsidRPr="00582174">
        <w:rPr>
          <w:rFonts w:ascii="Calibri" w:eastAsia="Calibri" w:hAnsi="Calibri" w:cs="Calibri"/>
          <w:sz w:val="36"/>
          <w:szCs w:val="36"/>
          <w:u w:val="thick"/>
        </w:rPr>
        <w:t>t</w:t>
      </w:r>
      <w:r w:rsidR="00EC6AE2" w:rsidRPr="00582174">
        <w:rPr>
          <w:rFonts w:ascii="Calibri" w:eastAsia="Calibri" w:hAnsi="Calibri" w:cs="Calibri"/>
          <w:spacing w:val="-1"/>
          <w:sz w:val="36"/>
          <w:szCs w:val="36"/>
          <w:u w:val="thick"/>
        </w:rPr>
        <w:t xml:space="preserve"> In</w:t>
      </w:r>
      <w:r w:rsidR="00EC6AE2" w:rsidRPr="00582174">
        <w:rPr>
          <w:rFonts w:ascii="Calibri" w:eastAsia="Calibri" w:hAnsi="Calibri" w:cs="Calibri"/>
          <w:sz w:val="36"/>
          <w:szCs w:val="36"/>
          <w:u w:val="thick"/>
        </w:rPr>
        <w:t>f</w:t>
      </w:r>
      <w:r w:rsidR="00EC6AE2" w:rsidRPr="00582174">
        <w:rPr>
          <w:rFonts w:ascii="Calibri" w:eastAsia="Calibri" w:hAnsi="Calibri" w:cs="Calibri"/>
          <w:spacing w:val="1"/>
          <w:sz w:val="36"/>
          <w:szCs w:val="36"/>
          <w:u w:val="thick"/>
        </w:rPr>
        <w:t>o</w:t>
      </w:r>
      <w:r w:rsidR="00EC6AE2" w:rsidRPr="00582174">
        <w:rPr>
          <w:rFonts w:ascii="Calibri" w:eastAsia="Calibri" w:hAnsi="Calibri" w:cs="Calibri"/>
          <w:sz w:val="36"/>
          <w:szCs w:val="36"/>
          <w:u w:val="thick"/>
        </w:rPr>
        <w:t>rm</w:t>
      </w:r>
      <w:r w:rsidR="00EC6AE2" w:rsidRPr="00582174">
        <w:rPr>
          <w:rFonts w:ascii="Calibri" w:eastAsia="Calibri" w:hAnsi="Calibri" w:cs="Calibri"/>
          <w:spacing w:val="-1"/>
          <w:sz w:val="36"/>
          <w:szCs w:val="36"/>
          <w:u w:val="thick"/>
        </w:rPr>
        <w:t>a</w:t>
      </w:r>
      <w:r w:rsidR="00EC6AE2" w:rsidRPr="00582174">
        <w:rPr>
          <w:rFonts w:ascii="Calibri" w:eastAsia="Calibri" w:hAnsi="Calibri" w:cs="Calibri"/>
          <w:sz w:val="36"/>
          <w:szCs w:val="36"/>
          <w:u w:val="thick"/>
        </w:rPr>
        <w:t>tion</w:t>
      </w:r>
      <w:r w:rsidR="00EC6AE2" w:rsidRPr="00582174">
        <w:rPr>
          <w:rFonts w:ascii="Calibri" w:eastAsia="Calibri" w:hAnsi="Calibri" w:cs="Calibri"/>
          <w:spacing w:val="-1"/>
          <w:sz w:val="36"/>
          <w:szCs w:val="36"/>
          <w:u w:val="thick"/>
        </w:rPr>
        <w:t xml:space="preserve"> </w:t>
      </w:r>
      <w:r w:rsidR="00EC6AE2" w:rsidRPr="00582174">
        <w:rPr>
          <w:rFonts w:ascii="Calibri" w:eastAsia="Calibri" w:hAnsi="Calibri" w:cs="Calibri"/>
          <w:sz w:val="36"/>
          <w:szCs w:val="36"/>
          <w:u w:val="thick"/>
        </w:rPr>
        <w:t>sh</w:t>
      </w:r>
      <w:r w:rsidR="00EC6AE2" w:rsidRPr="00582174">
        <w:rPr>
          <w:rFonts w:ascii="Calibri" w:eastAsia="Calibri" w:hAnsi="Calibri" w:cs="Calibri"/>
          <w:spacing w:val="-1"/>
          <w:sz w:val="36"/>
          <w:szCs w:val="36"/>
          <w:u w:val="thick"/>
        </w:rPr>
        <w:t>e</w:t>
      </w:r>
      <w:r w:rsidR="00EC6AE2" w:rsidRPr="00582174">
        <w:rPr>
          <w:rFonts w:ascii="Calibri" w:eastAsia="Calibri" w:hAnsi="Calibri" w:cs="Calibri"/>
          <w:sz w:val="36"/>
          <w:szCs w:val="36"/>
          <w:u w:val="thick"/>
        </w:rPr>
        <w:t>et</w:t>
      </w:r>
      <w:r w:rsidR="00EC6AE2" w:rsidRPr="00582174">
        <w:rPr>
          <w:rFonts w:ascii="Calibri" w:eastAsia="Calibri" w:hAnsi="Calibri" w:cs="Calibri"/>
          <w:spacing w:val="-2"/>
          <w:sz w:val="36"/>
          <w:szCs w:val="36"/>
          <w:u w:val="thick"/>
        </w:rPr>
        <w:t xml:space="preserve"> </w:t>
      </w:r>
    </w:p>
    <w:p w14:paraId="6A0ABE95" w14:textId="77777777" w:rsidR="00025810" w:rsidRDefault="00025810">
      <w:pPr>
        <w:spacing w:line="200" w:lineRule="exact"/>
      </w:pPr>
    </w:p>
    <w:p w14:paraId="393E5383" w14:textId="77777777" w:rsidR="00025810" w:rsidRDefault="00025810">
      <w:pPr>
        <w:spacing w:before="11" w:line="200" w:lineRule="exact"/>
      </w:pPr>
    </w:p>
    <w:p w14:paraId="2716AC52" w14:textId="759E012E" w:rsidR="00025810" w:rsidRDefault="00EC6AE2">
      <w:pPr>
        <w:spacing w:line="360" w:lineRule="exact"/>
        <w:ind w:left="118"/>
        <w:rPr>
          <w:rFonts w:ascii="Calibri" w:eastAsia="Calibri" w:hAnsi="Calibri" w:cs="Calibri"/>
          <w:spacing w:val="1"/>
          <w:position w:val="-1"/>
          <w:sz w:val="22"/>
          <w:szCs w:val="22"/>
        </w:rPr>
      </w:pPr>
      <w:r w:rsidRPr="007D5A53">
        <w:rPr>
          <w:rFonts w:ascii="Calibri" w:eastAsia="Calibri" w:hAnsi="Calibri" w:cs="Calibri"/>
          <w:sz w:val="30"/>
          <w:szCs w:val="30"/>
          <w:u w:val="thick"/>
        </w:rPr>
        <w:t>N</w:t>
      </w:r>
      <w:r w:rsidRPr="007D5A53">
        <w:rPr>
          <w:rFonts w:ascii="Calibri" w:eastAsia="Calibri" w:hAnsi="Calibri" w:cs="Calibri"/>
          <w:spacing w:val="1"/>
          <w:sz w:val="30"/>
          <w:szCs w:val="30"/>
          <w:u w:val="thick"/>
        </w:rPr>
        <w:t>a</w:t>
      </w:r>
      <w:r w:rsidRPr="007D5A53">
        <w:rPr>
          <w:rFonts w:ascii="Calibri" w:eastAsia="Calibri" w:hAnsi="Calibri" w:cs="Calibri"/>
          <w:sz w:val="30"/>
          <w:szCs w:val="30"/>
          <w:u w:val="thick"/>
        </w:rPr>
        <w:t>me</w:t>
      </w:r>
      <w:r w:rsidRPr="007D5A53">
        <w:rPr>
          <w:rFonts w:ascii="Calibri" w:eastAsia="Calibri" w:hAnsi="Calibri" w:cs="Calibri"/>
          <w:sz w:val="30"/>
          <w:szCs w:val="30"/>
        </w:rPr>
        <w:t>:</w:t>
      </w:r>
      <w:r w:rsidR="007D5A53">
        <w:rPr>
          <w:rFonts w:ascii="Calibri" w:eastAsia="Calibri" w:hAnsi="Calibri" w:cs="Calibri"/>
          <w:sz w:val="30"/>
          <w:szCs w:val="30"/>
        </w:rPr>
        <w:t>-</w:t>
      </w:r>
      <w:r>
        <w:rPr>
          <w:rFonts w:ascii="Calibri" w:eastAsia="Calibri" w:hAnsi="Calibri" w:cs="Calibri"/>
          <w:sz w:val="30"/>
          <w:szCs w:val="30"/>
        </w:rPr>
        <w:t xml:space="preserve"> </w:t>
      </w:r>
      <w:r>
        <w:rPr>
          <w:rFonts w:ascii="Calibri" w:eastAsia="Calibri" w:hAnsi="Calibri" w:cs="Calibri"/>
          <w:spacing w:val="23"/>
          <w:sz w:val="30"/>
          <w:szCs w:val="30"/>
        </w:rPr>
        <w:t xml:space="preserve"> </w:t>
      </w:r>
      <w:r>
        <w:rPr>
          <w:rFonts w:ascii="Calibri" w:eastAsia="Calibri" w:hAnsi="Calibri" w:cs="Calibri"/>
          <w:spacing w:val="1"/>
          <w:position w:val="-1"/>
          <w:sz w:val="22"/>
          <w:szCs w:val="22"/>
        </w:rPr>
        <w:t>………………………………</w:t>
      </w:r>
      <w:r>
        <w:rPr>
          <w:rFonts w:ascii="Calibri" w:eastAsia="Calibri" w:hAnsi="Calibri" w:cs="Calibri"/>
          <w:spacing w:val="-1"/>
          <w:position w:val="-1"/>
          <w:sz w:val="22"/>
          <w:szCs w:val="22"/>
        </w:rPr>
        <w:t>..</w:t>
      </w:r>
      <w:r>
        <w:rPr>
          <w:rFonts w:ascii="Calibri" w:eastAsia="Calibri" w:hAnsi="Calibri" w:cs="Calibri"/>
          <w:spacing w:val="1"/>
          <w:position w:val="-1"/>
          <w:sz w:val="22"/>
          <w:szCs w:val="22"/>
        </w:rPr>
        <w:t>…….</w:t>
      </w:r>
    </w:p>
    <w:p w14:paraId="5F31B48E" w14:textId="77777777" w:rsidR="00935F17" w:rsidRDefault="00935F17">
      <w:pPr>
        <w:spacing w:line="360" w:lineRule="exact"/>
        <w:ind w:left="118"/>
        <w:rPr>
          <w:rFonts w:ascii="Calibri" w:eastAsia="Calibri" w:hAnsi="Calibri" w:cs="Calibri"/>
          <w:sz w:val="22"/>
          <w:szCs w:val="22"/>
        </w:rPr>
      </w:pPr>
    </w:p>
    <w:p w14:paraId="2BDD9690" w14:textId="16DCBEDB" w:rsidR="00025810" w:rsidRDefault="00EC6AE2">
      <w:pPr>
        <w:spacing w:before="22"/>
        <w:ind w:left="118"/>
        <w:rPr>
          <w:rFonts w:ascii="Calibri" w:eastAsia="Calibri" w:hAnsi="Calibri" w:cs="Calibri"/>
          <w:sz w:val="22"/>
          <w:szCs w:val="22"/>
        </w:rPr>
      </w:pP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>Ma</w:t>
      </w:r>
      <w:r w:rsidRPr="007D5A53">
        <w:rPr>
          <w:rFonts w:ascii="Calibri" w:eastAsia="Calibri" w:hAnsi="Calibri" w:cs="Calibri"/>
          <w:spacing w:val="1"/>
          <w:position w:val="2"/>
          <w:sz w:val="30"/>
          <w:szCs w:val="30"/>
          <w:u w:val="thick"/>
        </w:rPr>
        <w:t>r</w:t>
      </w: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>i</w:t>
      </w:r>
      <w:r w:rsidRPr="007D5A53">
        <w:rPr>
          <w:rFonts w:ascii="Calibri" w:eastAsia="Calibri" w:hAnsi="Calibri" w:cs="Calibri"/>
          <w:spacing w:val="1"/>
          <w:position w:val="2"/>
          <w:sz w:val="30"/>
          <w:szCs w:val="30"/>
          <w:u w:val="thick"/>
        </w:rPr>
        <w:t>t</w:t>
      </w: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>al</w:t>
      </w:r>
      <w:r w:rsidRPr="007D5A53">
        <w:rPr>
          <w:rFonts w:ascii="Calibri" w:eastAsia="Calibri" w:hAnsi="Calibri" w:cs="Calibri"/>
          <w:spacing w:val="1"/>
          <w:position w:val="2"/>
          <w:sz w:val="30"/>
          <w:szCs w:val="30"/>
          <w:u w:val="thick"/>
        </w:rPr>
        <w:t xml:space="preserve"> </w:t>
      </w:r>
      <w:r w:rsidRPr="007D5A53">
        <w:rPr>
          <w:rFonts w:ascii="Calibri" w:eastAsia="Calibri" w:hAnsi="Calibri" w:cs="Calibri"/>
          <w:spacing w:val="-2"/>
          <w:position w:val="2"/>
          <w:sz w:val="30"/>
          <w:szCs w:val="30"/>
          <w:u w:val="thick"/>
        </w:rPr>
        <w:t>S</w:t>
      </w: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>tat</w:t>
      </w:r>
      <w:r w:rsidRPr="007D5A53">
        <w:rPr>
          <w:rFonts w:ascii="Calibri" w:eastAsia="Calibri" w:hAnsi="Calibri" w:cs="Calibri"/>
          <w:spacing w:val="1"/>
          <w:position w:val="2"/>
          <w:sz w:val="30"/>
          <w:szCs w:val="30"/>
          <w:u w:val="thick"/>
        </w:rPr>
        <w:t>u</w:t>
      </w: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>s</w:t>
      </w:r>
      <w:r w:rsidRPr="007D5A53">
        <w:rPr>
          <w:rFonts w:ascii="Calibri" w:eastAsia="Calibri" w:hAnsi="Calibri" w:cs="Calibri"/>
          <w:position w:val="2"/>
          <w:sz w:val="30"/>
          <w:szCs w:val="30"/>
        </w:rPr>
        <w:t>:</w:t>
      </w:r>
      <w:r w:rsidR="007D5A53">
        <w:rPr>
          <w:rFonts w:ascii="Calibri" w:eastAsia="Calibri" w:hAnsi="Calibri" w:cs="Calibri"/>
          <w:position w:val="2"/>
          <w:sz w:val="30"/>
          <w:szCs w:val="30"/>
        </w:rPr>
        <w:t>-</w:t>
      </w:r>
      <w:r w:rsidRPr="007D5A53">
        <w:rPr>
          <w:rFonts w:ascii="Calibri" w:eastAsia="Calibri" w:hAnsi="Calibri" w:cs="Calibri"/>
          <w:position w:val="2"/>
          <w:sz w:val="30"/>
          <w:szCs w:val="30"/>
        </w:rPr>
        <w:t xml:space="preserve">     </w:t>
      </w:r>
      <w:r w:rsidRPr="007D5A53">
        <w:rPr>
          <w:rFonts w:ascii="Calibri" w:eastAsia="Calibri" w:hAnsi="Calibri" w:cs="Calibri"/>
          <w:spacing w:val="-17"/>
          <w:position w:val="2"/>
          <w:sz w:val="36"/>
          <w:szCs w:val="36"/>
        </w:rPr>
        <w:t xml:space="preserve"> </w:t>
      </w:r>
      <w:r w:rsidRPr="007D5A53">
        <w:rPr>
          <w:rFonts w:ascii="Calibri" w:eastAsia="Calibri" w:hAnsi="Calibri" w:cs="Calibri"/>
          <w:spacing w:val="1"/>
          <w:sz w:val="28"/>
          <w:szCs w:val="28"/>
        </w:rPr>
        <w:t>M</w:t>
      </w:r>
      <w:r w:rsidRPr="007D5A53">
        <w:rPr>
          <w:rFonts w:ascii="Calibri" w:eastAsia="Calibri" w:hAnsi="Calibri" w:cs="Calibri"/>
          <w:sz w:val="28"/>
          <w:szCs w:val="28"/>
        </w:rPr>
        <w:t>ar</w:t>
      </w:r>
      <w:r w:rsidRPr="007D5A53">
        <w:rPr>
          <w:rFonts w:ascii="Calibri" w:eastAsia="Calibri" w:hAnsi="Calibri" w:cs="Calibri"/>
          <w:spacing w:val="-1"/>
          <w:sz w:val="28"/>
          <w:szCs w:val="28"/>
        </w:rPr>
        <w:t>r</w:t>
      </w:r>
      <w:r w:rsidRPr="007D5A53">
        <w:rPr>
          <w:rFonts w:ascii="Calibri" w:eastAsia="Calibri" w:hAnsi="Calibri" w:cs="Calibri"/>
          <w:sz w:val="28"/>
          <w:szCs w:val="28"/>
        </w:rPr>
        <w:t xml:space="preserve">ied             </w:t>
      </w:r>
      <w:r w:rsidRPr="007D5A53">
        <w:rPr>
          <w:rFonts w:ascii="Calibri" w:eastAsia="Calibri" w:hAnsi="Calibri" w:cs="Calibri"/>
          <w:spacing w:val="36"/>
          <w:sz w:val="28"/>
          <w:szCs w:val="28"/>
        </w:rPr>
        <w:t xml:space="preserve"> </w:t>
      </w:r>
      <w:r w:rsidRPr="007D5A53">
        <w:rPr>
          <w:rFonts w:ascii="Calibri" w:eastAsia="Calibri" w:hAnsi="Calibri" w:cs="Calibri"/>
          <w:sz w:val="28"/>
          <w:szCs w:val="28"/>
        </w:rPr>
        <w:t>S</w:t>
      </w:r>
      <w:r w:rsidRPr="007D5A53">
        <w:rPr>
          <w:rFonts w:ascii="Calibri" w:eastAsia="Calibri" w:hAnsi="Calibri" w:cs="Calibri"/>
          <w:spacing w:val="-1"/>
          <w:sz w:val="28"/>
          <w:szCs w:val="28"/>
        </w:rPr>
        <w:t>ing</w:t>
      </w:r>
      <w:r w:rsidRPr="007D5A53">
        <w:rPr>
          <w:rFonts w:ascii="Calibri" w:eastAsia="Calibri" w:hAnsi="Calibri" w:cs="Calibri"/>
          <w:sz w:val="28"/>
          <w:szCs w:val="28"/>
        </w:rPr>
        <w:t xml:space="preserve">le </w:t>
      </w:r>
      <w:r>
        <w:rPr>
          <w:rFonts w:ascii="Calibri" w:eastAsia="Calibri" w:hAnsi="Calibri" w:cs="Calibri"/>
          <w:sz w:val="22"/>
          <w:szCs w:val="22"/>
        </w:rPr>
        <w:t xml:space="preserve">       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 w:rsidRPr="007D5A53">
        <w:rPr>
          <w:rFonts w:ascii="Calibri" w:eastAsia="Calibri" w:hAnsi="Calibri" w:cs="Calibri"/>
          <w:spacing w:val="1"/>
          <w:sz w:val="28"/>
          <w:szCs w:val="28"/>
        </w:rPr>
        <w:t>o</w:t>
      </w:r>
      <w:r w:rsidRPr="007D5A53">
        <w:rPr>
          <w:rFonts w:ascii="Calibri" w:eastAsia="Calibri" w:hAnsi="Calibri" w:cs="Calibri"/>
          <w:sz w:val="28"/>
          <w:szCs w:val="28"/>
        </w:rPr>
        <w:t>ther:</w:t>
      </w:r>
    </w:p>
    <w:p w14:paraId="19F1D46E" w14:textId="77777777" w:rsidR="00935F17" w:rsidRDefault="00935F17">
      <w:pPr>
        <w:spacing w:before="22"/>
        <w:ind w:left="118"/>
        <w:rPr>
          <w:rFonts w:ascii="Calibri" w:eastAsia="Calibri" w:hAnsi="Calibri" w:cs="Calibri"/>
          <w:sz w:val="22"/>
          <w:szCs w:val="22"/>
        </w:rPr>
      </w:pPr>
    </w:p>
    <w:p w14:paraId="6EE5E4CE" w14:textId="77777777" w:rsidR="00025810" w:rsidRDefault="008B6324">
      <w:pPr>
        <w:spacing w:before="25" w:line="280" w:lineRule="exact"/>
        <w:ind w:left="111"/>
        <w:rPr>
          <w:rFonts w:ascii="Calibri" w:eastAsia="Calibri" w:hAnsi="Calibri" w:cs="Calibri"/>
          <w:sz w:val="24"/>
          <w:szCs w:val="24"/>
        </w:rPr>
      </w:pPr>
      <w:r>
        <w:pict w14:anchorId="206141CD">
          <v:group id="_x0000_s1026" style="position:absolute;left:0;text-align:left;margin-left:504.6pt;margin-top:14.4pt;width:3.6pt;height:0;z-index:-251658752;mso-position-horizontal-relative:page" coordorigin="10092,288" coordsize="72,0">
            <v:shape id="_x0000_s1027" style="position:absolute;left:10092;top:288;width:72;height:0" coordorigin="10092,288" coordsize="72,0" path="m10092,288r72,e" filled="f" strokecolor="red" strokeweight=".94pt">
              <v:path arrowok="t"/>
            </v:shape>
            <w10:wrap anchorx="page"/>
          </v:group>
        </w:pic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*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*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*If</w:t>
      </w:r>
      <w:r w:rsidR="00EC6AE2">
        <w:rPr>
          <w:rFonts w:ascii="Calibri" w:eastAsia="Calibri" w:hAnsi="Calibri" w:cs="Calibri"/>
          <w:color w:val="FF0000"/>
          <w:spacing w:val="2"/>
          <w:sz w:val="24"/>
          <w:szCs w:val="24"/>
        </w:rPr>
        <w:t xml:space="preserve"> 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M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arri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ed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: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p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le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a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se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p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r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o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vi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d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e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p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ass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p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o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r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t</w:t>
      </w:r>
      <w:r w:rsidR="00EC6AE2">
        <w:rPr>
          <w:rFonts w:ascii="Calibri" w:eastAsia="Calibri" w:hAnsi="Calibri" w:cs="Calibri"/>
          <w:color w:val="FF0000"/>
          <w:spacing w:val="2"/>
          <w:sz w:val="24"/>
          <w:szCs w:val="24"/>
        </w:rPr>
        <w:t xml:space="preserve"> </w:t>
      </w:r>
      <w:r w:rsidR="00EC6AE2">
        <w:rPr>
          <w:rFonts w:ascii="Calibri" w:eastAsia="Calibri" w:hAnsi="Calibri" w:cs="Calibri"/>
          <w:color w:val="FF0000"/>
          <w:spacing w:val="-1"/>
          <w:sz w:val="24"/>
          <w:szCs w:val="24"/>
        </w:rPr>
        <w:t>c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o</w:t>
      </w:r>
      <w:r w:rsidR="00EC6AE2">
        <w:rPr>
          <w:rFonts w:ascii="Calibri" w:eastAsia="Calibri" w:hAnsi="Calibri" w:cs="Calibri"/>
          <w:color w:val="FF0000"/>
          <w:spacing w:val="2"/>
          <w:sz w:val="24"/>
          <w:szCs w:val="24"/>
        </w:rPr>
        <w:t>p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ies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of</w:t>
      </w:r>
      <w:r w:rsidR="00EC6AE2">
        <w:rPr>
          <w:rFonts w:ascii="Calibri" w:eastAsia="Calibri" w:hAnsi="Calibri" w:cs="Calibri"/>
          <w:color w:val="FF0000"/>
          <w:spacing w:val="2"/>
          <w:sz w:val="24"/>
          <w:szCs w:val="24"/>
        </w:rPr>
        <w:t xml:space="preserve"> 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yo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u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r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f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amily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me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mb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e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r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s (Par</w:t>
      </w:r>
      <w:r w:rsidR="00EC6AE2">
        <w:rPr>
          <w:rFonts w:ascii="Calibri" w:eastAsia="Calibri" w:hAnsi="Calibri" w:cs="Calibri"/>
          <w:color w:val="FF0000"/>
          <w:spacing w:val="2"/>
          <w:sz w:val="24"/>
          <w:szCs w:val="24"/>
        </w:rPr>
        <w:t>t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n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er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a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n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d</w:t>
      </w:r>
      <w:r w:rsidR="00EC6AE2">
        <w:rPr>
          <w:rFonts w:ascii="Calibri" w:eastAsia="Calibri" w:hAnsi="Calibri" w:cs="Calibri"/>
          <w:color w:val="FF0000"/>
          <w:spacing w:val="2"/>
          <w:sz w:val="24"/>
          <w:szCs w:val="24"/>
        </w:rPr>
        <w:t xml:space="preserve"> </w:t>
      </w:r>
      <w:r w:rsidR="00EC6AE2">
        <w:rPr>
          <w:rFonts w:ascii="Calibri" w:eastAsia="Calibri" w:hAnsi="Calibri" w:cs="Calibri"/>
          <w:color w:val="FF0000"/>
          <w:spacing w:val="-1"/>
          <w:sz w:val="24"/>
          <w:szCs w:val="24"/>
        </w:rPr>
        <w:t>c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h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il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d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r</w:t>
      </w:r>
      <w:r w:rsidR="00EC6AE2">
        <w:rPr>
          <w:rFonts w:ascii="Calibri" w:eastAsia="Calibri" w:hAnsi="Calibri" w:cs="Calibri"/>
          <w:color w:val="FF0000"/>
          <w:spacing w:val="1"/>
          <w:sz w:val="24"/>
          <w:szCs w:val="24"/>
        </w:rPr>
        <w:t>e</w:t>
      </w:r>
      <w:r w:rsidR="00EC6AE2">
        <w:rPr>
          <w:rFonts w:ascii="Calibri" w:eastAsia="Calibri" w:hAnsi="Calibri" w:cs="Calibri"/>
          <w:color w:val="FF0000"/>
          <w:spacing w:val="12"/>
          <w:sz w:val="24"/>
          <w:szCs w:val="24"/>
        </w:rPr>
        <w:t>n</w:t>
      </w:r>
      <w:r w:rsidR="00EC6AE2">
        <w:rPr>
          <w:rFonts w:ascii="Calibri" w:eastAsia="Calibri" w:hAnsi="Calibri" w:cs="Calibri"/>
          <w:color w:val="FF0000"/>
          <w:sz w:val="24"/>
          <w:szCs w:val="24"/>
        </w:rPr>
        <w:t>)</w:t>
      </w:r>
    </w:p>
    <w:p w14:paraId="0487B285" w14:textId="77777777" w:rsidR="00025810" w:rsidRDefault="00025810">
      <w:pPr>
        <w:spacing w:before="2" w:line="120" w:lineRule="exact"/>
        <w:rPr>
          <w:sz w:val="13"/>
          <w:szCs w:val="13"/>
        </w:rPr>
      </w:pPr>
    </w:p>
    <w:p w14:paraId="64D83935" w14:textId="77777777" w:rsidR="00025810" w:rsidRDefault="00025810">
      <w:pPr>
        <w:spacing w:line="200" w:lineRule="exact"/>
      </w:pPr>
    </w:p>
    <w:p w14:paraId="56179C7D" w14:textId="6823E5AC" w:rsidR="00025810" w:rsidRDefault="00EC6AE2">
      <w:pPr>
        <w:spacing w:line="360" w:lineRule="exact"/>
        <w:ind w:left="118" w:right="3207"/>
        <w:jc w:val="both"/>
        <w:rPr>
          <w:rFonts w:ascii="Calibri" w:eastAsia="Calibri" w:hAnsi="Calibri" w:cs="Calibri"/>
          <w:sz w:val="22"/>
          <w:szCs w:val="22"/>
        </w:rPr>
      </w:pPr>
      <w:r w:rsidRPr="007D5A53">
        <w:rPr>
          <w:rFonts w:ascii="Calibri" w:eastAsia="Calibri" w:hAnsi="Calibri" w:cs="Calibri"/>
          <w:sz w:val="30"/>
          <w:szCs w:val="30"/>
          <w:u w:val="thick"/>
        </w:rPr>
        <w:t>Mo</w:t>
      </w:r>
      <w:r w:rsidRPr="007D5A53">
        <w:rPr>
          <w:rFonts w:ascii="Calibri" w:eastAsia="Calibri" w:hAnsi="Calibri" w:cs="Calibri"/>
          <w:spacing w:val="1"/>
          <w:sz w:val="30"/>
          <w:szCs w:val="30"/>
          <w:u w:val="thick"/>
        </w:rPr>
        <w:t>b</w:t>
      </w:r>
      <w:r w:rsidRPr="007D5A53">
        <w:rPr>
          <w:rFonts w:ascii="Calibri" w:eastAsia="Calibri" w:hAnsi="Calibri" w:cs="Calibri"/>
          <w:sz w:val="30"/>
          <w:szCs w:val="30"/>
          <w:u w:val="thick"/>
        </w:rPr>
        <w:t>i</w:t>
      </w:r>
      <w:r w:rsidRPr="007D5A53">
        <w:rPr>
          <w:rFonts w:ascii="Calibri" w:eastAsia="Calibri" w:hAnsi="Calibri" w:cs="Calibri"/>
          <w:spacing w:val="1"/>
          <w:sz w:val="30"/>
          <w:szCs w:val="30"/>
          <w:u w:val="thick"/>
        </w:rPr>
        <w:t>l</w:t>
      </w:r>
      <w:r w:rsidRPr="007D5A53">
        <w:rPr>
          <w:rFonts w:ascii="Calibri" w:eastAsia="Calibri" w:hAnsi="Calibri" w:cs="Calibri"/>
          <w:sz w:val="30"/>
          <w:szCs w:val="30"/>
          <w:u w:val="thick"/>
        </w:rPr>
        <w:t>e</w:t>
      </w:r>
      <w:r w:rsidRPr="007D5A53">
        <w:rPr>
          <w:rFonts w:ascii="Calibri" w:eastAsia="Calibri" w:hAnsi="Calibri" w:cs="Calibri"/>
          <w:spacing w:val="-1"/>
          <w:sz w:val="30"/>
          <w:szCs w:val="30"/>
          <w:u w:val="thick"/>
        </w:rPr>
        <w:t xml:space="preserve"> </w:t>
      </w:r>
      <w:r w:rsidRPr="007D5A53">
        <w:rPr>
          <w:rFonts w:ascii="Calibri" w:eastAsia="Calibri" w:hAnsi="Calibri" w:cs="Calibri"/>
          <w:sz w:val="30"/>
          <w:szCs w:val="30"/>
          <w:u w:val="thick"/>
        </w:rPr>
        <w:t>N</w:t>
      </w:r>
      <w:r w:rsidRPr="007D5A53">
        <w:rPr>
          <w:rFonts w:ascii="Calibri" w:eastAsia="Calibri" w:hAnsi="Calibri" w:cs="Calibri"/>
          <w:spacing w:val="1"/>
          <w:sz w:val="30"/>
          <w:szCs w:val="30"/>
          <w:u w:val="thick"/>
        </w:rPr>
        <w:t>u</w:t>
      </w:r>
      <w:r w:rsidRPr="007D5A53">
        <w:rPr>
          <w:rFonts w:ascii="Calibri" w:eastAsia="Calibri" w:hAnsi="Calibri" w:cs="Calibri"/>
          <w:sz w:val="30"/>
          <w:szCs w:val="30"/>
          <w:u w:val="thick"/>
        </w:rPr>
        <w:t>m</w:t>
      </w:r>
      <w:r w:rsidRPr="007D5A53">
        <w:rPr>
          <w:rFonts w:ascii="Calibri" w:eastAsia="Calibri" w:hAnsi="Calibri" w:cs="Calibri"/>
          <w:spacing w:val="1"/>
          <w:sz w:val="30"/>
          <w:szCs w:val="30"/>
          <w:u w:val="thick"/>
        </w:rPr>
        <w:t>b</w:t>
      </w:r>
      <w:r w:rsidRPr="007D5A53">
        <w:rPr>
          <w:rFonts w:ascii="Calibri" w:eastAsia="Calibri" w:hAnsi="Calibri" w:cs="Calibri"/>
          <w:sz w:val="30"/>
          <w:szCs w:val="30"/>
          <w:u w:val="thick"/>
        </w:rPr>
        <w:t>er</w:t>
      </w:r>
      <w:r w:rsidRPr="007D5A53">
        <w:rPr>
          <w:rFonts w:ascii="Calibri" w:eastAsia="Calibri" w:hAnsi="Calibri" w:cs="Calibri"/>
          <w:sz w:val="30"/>
          <w:szCs w:val="30"/>
        </w:rPr>
        <w:t>:</w:t>
      </w:r>
      <w:r w:rsidR="007D5A53">
        <w:rPr>
          <w:rFonts w:ascii="Calibri" w:eastAsia="Calibri" w:hAnsi="Calibri" w:cs="Calibri"/>
          <w:sz w:val="30"/>
          <w:szCs w:val="30"/>
        </w:rPr>
        <w:t>-</w:t>
      </w:r>
      <w:r w:rsidRPr="007D5A53">
        <w:rPr>
          <w:rFonts w:ascii="Calibri" w:eastAsia="Calibri" w:hAnsi="Calibri" w:cs="Calibri"/>
          <w:sz w:val="30"/>
          <w:szCs w:val="30"/>
        </w:rPr>
        <w:t xml:space="preserve"> </w:t>
      </w:r>
      <w:r>
        <w:rPr>
          <w:rFonts w:ascii="Calibri" w:eastAsia="Calibri" w:hAnsi="Calibri" w:cs="Calibri"/>
          <w:spacing w:val="1"/>
          <w:position w:val="-1"/>
          <w:sz w:val="22"/>
          <w:szCs w:val="22"/>
        </w:rPr>
        <w:t>……………………………………</w:t>
      </w:r>
    </w:p>
    <w:p w14:paraId="62DB5960" w14:textId="4230827E" w:rsidR="00025810" w:rsidRDefault="00EC6AE2">
      <w:pPr>
        <w:spacing w:before="22"/>
        <w:ind w:left="118" w:right="4895"/>
        <w:jc w:val="both"/>
        <w:rPr>
          <w:rFonts w:ascii="Calibri" w:eastAsia="Calibri" w:hAnsi="Calibri" w:cs="Calibri"/>
          <w:sz w:val="22"/>
          <w:szCs w:val="22"/>
        </w:rPr>
      </w:pPr>
      <w:r w:rsidRPr="007D5A53">
        <w:rPr>
          <w:rFonts w:ascii="Calibri" w:eastAsia="Calibri" w:hAnsi="Calibri" w:cs="Calibri"/>
          <w:spacing w:val="1"/>
          <w:position w:val="2"/>
          <w:sz w:val="30"/>
          <w:szCs w:val="30"/>
          <w:u w:val="thick"/>
        </w:rPr>
        <w:t>C</w:t>
      </w: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>ur</w:t>
      </w:r>
      <w:r w:rsidRPr="007D5A53">
        <w:rPr>
          <w:rFonts w:ascii="Calibri" w:eastAsia="Calibri" w:hAnsi="Calibri" w:cs="Calibri"/>
          <w:spacing w:val="2"/>
          <w:position w:val="2"/>
          <w:sz w:val="30"/>
          <w:szCs w:val="30"/>
          <w:u w:val="thick"/>
        </w:rPr>
        <w:t>r</w:t>
      </w: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 xml:space="preserve">ent </w:t>
      </w:r>
      <w:r w:rsidRPr="007D5A53">
        <w:rPr>
          <w:rFonts w:ascii="Calibri" w:eastAsia="Calibri" w:hAnsi="Calibri" w:cs="Calibri"/>
          <w:spacing w:val="-1"/>
          <w:position w:val="2"/>
          <w:sz w:val="30"/>
          <w:szCs w:val="30"/>
          <w:u w:val="thick"/>
        </w:rPr>
        <w:t>A</w:t>
      </w: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>ddress</w:t>
      </w:r>
      <w:r w:rsidRPr="007D5A53">
        <w:rPr>
          <w:rFonts w:ascii="Calibri" w:eastAsia="Calibri" w:hAnsi="Calibri" w:cs="Calibri"/>
          <w:position w:val="2"/>
          <w:sz w:val="30"/>
          <w:szCs w:val="30"/>
        </w:rPr>
        <w:t>:</w:t>
      </w:r>
      <w:r w:rsidR="007D5A53">
        <w:rPr>
          <w:rFonts w:ascii="Calibri" w:eastAsia="Calibri" w:hAnsi="Calibri" w:cs="Calibri"/>
          <w:position w:val="2"/>
          <w:sz w:val="30"/>
          <w:szCs w:val="30"/>
        </w:rPr>
        <w:t>-</w:t>
      </w:r>
      <w:r w:rsidRPr="007D5A53">
        <w:rPr>
          <w:rFonts w:ascii="Calibri" w:eastAsia="Calibri" w:hAnsi="Calibri" w:cs="Calibri"/>
          <w:position w:val="2"/>
          <w:sz w:val="30"/>
          <w:szCs w:val="30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………………………………</w:t>
      </w:r>
      <w:r>
        <w:rPr>
          <w:rFonts w:ascii="Calibri" w:eastAsia="Calibri" w:hAnsi="Calibri" w:cs="Calibri"/>
          <w:spacing w:val="-1"/>
          <w:sz w:val="22"/>
          <w:szCs w:val="22"/>
        </w:rPr>
        <w:t>..</w:t>
      </w:r>
      <w:r>
        <w:rPr>
          <w:rFonts w:ascii="Calibri" w:eastAsia="Calibri" w:hAnsi="Calibri" w:cs="Calibri"/>
          <w:spacing w:val="1"/>
          <w:sz w:val="22"/>
          <w:szCs w:val="22"/>
        </w:rPr>
        <w:t>…….</w:t>
      </w:r>
    </w:p>
    <w:p w14:paraId="14009C48" w14:textId="77777777" w:rsidR="00025810" w:rsidRDefault="00025810">
      <w:pPr>
        <w:spacing w:before="9" w:line="100" w:lineRule="exact"/>
        <w:rPr>
          <w:sz w:val="11"/>
          <w:szCs w:val="11"/>
        </w:rPr>
      </w:pPr>
    </w:p>
    <w:p w14:paraId="767838EA" w14:textId="77777777" w:rsidR="00025810" w:rsidRDefault="00EC6AE2">
      <w:pPr>
        <w:ind w:left="230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………………………………</w:t>
      </w:r>
      <w:r>
        <w:rPr>
          <w:rFonts w:ascii="Calibri" w:eastAsia="Calibri" w:hAnsi="Calibri" w:cs="Calibri"/>
          <w:spacing w:val="-1"/>
          <w:sz w:val="22"/>
          <w:szCs w:val="22"/>
        </w:rPr>
        <w:t>..</w:t>
      </w:r>
      <w:r>
        <w:rPr>
          <w:rFonts w:ascii="Calibri" w:eastAsia="Calibri" w:hAnsi="Calibri" w:cs="Calibri"/>
          <w:spacing w:val="1"/>
          <w:sz w:val="22"/>
          <w:szCs w:val="22"/>
        </w:rPr>
        <w:t>…….</w:t>
      </w:r>
    </w:p>
    <w:p w14:paraId="7D2C6323" w14:textId="2A123A79" w:rsidR="00025810" w:rsidRDefault="00EC6AE2">
      <w:pPr>
        <w:spacing w:before="24"/>
        <w:ind w:left="118" w:right="5062"/>
        <w:jc w:val="both"/>
        <w:rPr>
          <w:rFonts w:ascii="Calibri" w:eastAsia="Calibri" w:hAnsi="Calibri" w:cs="Calibri"/>
          <w:sz w:val="22"/>
          <w:szCs w:val="22"/>
        </w:rPr>
      </w:pP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>Ema</w:t>
      </w:r>
      <w:r w:rsidRPr="007D5A53">
        <w:rPr>
          <w:rFonts w:ascii="Calibri" w:eastAsia="Calibri" w:hAnsi="Calibri" w:cs="Calibri"/>
          <w:spacing w:val="1"/>
          <w:position w:val="2"/>
          <w:sz w:val="30"/>
          <w:szCs w:val="30"/>
          <w:u w:val="thick"/>
        </w:rPr>
        <w:t>i</w:t>
      </w:r>
      <w:r w:rsidRPr="007D5A53">
        <w:rPr>
          <w:rFonts w:ascii="Calibri" w:eastAsia="Calibri" w:hAnsi="Calibri" w:cs="Calibri"/>
          <w:position w:val="2"/>
          <w:sz w:val="30"/>
          <w:szCs w:val="30"/>
          <w:u w:val="thick"/>
        </w:rPr>
        <w:t>l</w:t>
      </w:r>
      <w:r w:rsidRPr="007D5A53">
        <w:rPr>
          <w:rFonts w:ascii="Calibri" w:eastAsia="Calibri" w:hAnsi="Calibri" w:cs="Calibri"/>
          <w:position w:val="2"/>
          <w:sz w:val="30"/>
          <w:szCs w:val="30"/>
        </w:rPr>
        <w:t>:</w:t>
      </w:r>
      <w:r>
        <w:rPr>
          <w:rFonts w:ascii="Calibri" w:eastAsia="Calibri" w:hAnsi="Calibri" w:cs="Calibri"/>
          <w:position w:val="2"/>
          <w:sz w:val="30"/>
          <w:szCs w:val="30"/>
        </w:rPr>
        <w:t xml:space="preserve"> </w:t>
      </w:r>
      <w:r>
        <w:rPr>
          <w:rFonts w:ascii="Calibri" w:eastAsia="Calibri" w:hAnsi="Calibri" w:cs="Calibri"/>
          <w:spacing w:val="13"/>
          <w:position w:val="2"/>
          <w:sz w:val="30"/>
          <w:szCs w:val="30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……………………………………</w:t>
      </w:r>
    </w:p>
    <w:p w14:paraId="2AE438EA" w14:textId="77777777" w:rsidR="00025810" w:rsidRDefault="00025810">
      <w:pPr>
        <w:spacing w:line="200" w:lineRule="exact"/>
      </w:pPr>
    </w:p>
    <w:p w14:paraId="38F1AB23" w14:textId="6E4DB780" w:rsidR="00AF1055" w:rsidRPr="007D5A53" w:rsidRDefault="007D5A53" w:rsidP="00935F17">
      <w:pPr>
        <w:ind w:right="7565"/>
        <w:jc w:val="both"/>
        <w:rPr>
          <w:rFonts w:ascii="Calibri" w:eastAsia="Calibri" w:hAnsi="Calibri" w:cs="Calibri"/>
          <w:sz w:val="30"/>
          <w:szCs w:val="30"/>
          <w:u w:val="thick"/>
        </w:rPr>
      </w:pPr>
      <w:r w:rsidRPr="007D5A53">
        <w:rPr>
          <w:rFonts w:ascii="Calibri" w:eastAsia="Calibri" w:hAnsi="Calibri" w:cs="Calibri"/>
          <w:spacing w:val="1"/>
          <w:sz w:val="30"/>
          <w:szCs w:val="30"/>
        </w:rPr>
        <w:t xml:space="preserve">  </w:t>
      </w:r>
      <w:r w:rsidR="00EC6AE2" w:rsidRPr="007D5A53">
        <w:rPr>
          <w:rFonts w:ascii="Calibri" w:eastAsia="Calibri" w:hAnsi="Calibri" w:cs="Calibri"/>
          <w:spacing w:val="1"/>
          <w:sz w:val="30"/>
          <w:szCs w:val="30"/>
          <w:u w:val="thick"/>
        </w:rPr>
        <w:t>P</w:t>
      </w:r>
      <w:r w:rsidR="00EC6AE2" w:rsidRPr="007D5A53">
        <w:rPr>
          <w:rFonts w:ascii="Calibri" w:eastAsia="Calibri" w:hAnsi="Calibri" w:cs="Calibri"/>
          <w:sz w:val="30"/>
          <w:szCs w:val="30"/>
          <w:u w:val="thick"/>
        </w:rPr>
        <w:t>a</w:t>
      </w:r>
      <w:r w:rsidR="00EC6AE2" w:rsidRPr="007D5A53">
        <w:rPr>
          <w:rFonts w:ascii="Calibri" w:eastAsia="Calibri" w:hAnsi="Calibri" w:cs="Calibri"/>
          <w:spacing w:val="1"/>
          <w:sz w:val="30"/>
          <w:szCs w:val="30"/>
          <w:u w:val="thick"/>
        </w:rPr>
        <w:t>r</w:t>
      </w:r>
      <w:r w:rsidR="00EC6AE2" w:rsidRPr="007D5A53">
        <w:rPr>
          <w:rFonts w:ascii="Calibri" w:eastAsia="Calibri" w:hAnsi="Calibri" w:cs="Calibri"/>
          <w:sz w:val="30"/>
          <w:szCs w:val="30"/>
          <w:u w:val="thick"/>
        </w:rPr>
        <w:t>ents Deta</w:t>
      </w:r>
      <w:r w:rsidR="00EC6AE2" w:rsidRPr="007D5A53">
        <w:rPr>
          <w:rFonts w:ascii="Calibri" w:eastAsia="Calibri" w:hAnsi="Calibri" w:cs="Calibri"/>
          <w:spacing w:val="1"/>
          <w:sz w:val="30"/>
          <w:szCs w:val="30"/>
          <w:u w:val="thick"/>
        </w:rPr>
        <w:t>i</w:t>
      </w:r>
      <w:r w:rsidR="00EC6AE2" w:rsidRPr="007D5A53">
        <w:rPr>
          <w:rFonts w:ascii="Calibri" w:eastAsia="Calibri" w:hAnsi="Calibri" w:cs="Calibri"/>
          <w:sz w:val="30"/>
          <w:szCs w:val="30"/>
          <w:u w:val="thick"/>
        </w:rPr>
        <w:t>ls</w:t>
      </w:r>
    </w:p>
    <w:p w14:paraId="41E528F5" w14:textId="77777777" w:rsidR="00935F17" w:rsidRPr="00AF1055" w:rsidRDefault="00935F17" w:rsidP="00935F17">
      <w:pPr>
        <w:ind w:right="7565"/>
        <w:jc w:val="both"/>
        <w:rPr>
          <w:rFonts w:ascii="Calibri" w:eastAsia="Calibri" w:hAnsi="Calibri" w:cs="Calibri"/>
          <w:sz w:val="30"/>
          <w:szCs w:val="30"/>
          <w:u w:val="thick" w:color="000000"/>
        </w:rPr>
      </w:pPr>
    </w:p>
    <w:tbl>
      <w:tblPr>
        <w:tblW w:w="984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0"/>
        <w:gridCol w:w="4800"/>
      </w:tblGrid>
      <w:tr w:rsidR="00AF1055" w14:paraId="3395475E" w14:textId="2F7858A1" w:rsidTr="00366090">
        <w:trPr>
          <w:trHeight w:val="1695"/>
        </w:trPr>
        <w:tc>
          <w:tcPr>
            <w:tcW w:w="5040" w:type="dxa"/>
          </w:tcPr>
          <w:p w14:paraId="70058B17" w14:textId="25D57BF4" w:rsidR="00AF1055" w:rsidRPr="00AF1055" w:rsidRDefault="00AF1055" w:rsidP="00AF1055">
            <w:pPr>
              <w:spacing w:before="20" w:line="253" w:lineRule="auto"/>
              <w:ind w:left="28" w:right="229"/>
              <w:jc w:val="both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a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me:-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  <w:u w:val="single"/>
              </w:rPr>
              <w:t xml:space="preserve">             </w:t>
            </w:r>
          </w:p>
          <w:p w14:paraId="586F86BA" w14:textId="6715F709" w:rsidR="00AF1055" w:rsidRDefault="00AF1055" w:rsidP="00AF1055">
            <w:pPr>
              <w:spacing w:before="20" w:line="253" w:lineRule="auto"/>
              <w:ind w:left="28" w:right="22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DOB:-    </w:t>
            </w:r>
          </w:p>
          <w:p w14:paraId="3097135E" w14:textId="00254548" w:rsidR="00AF1055" w:rsidRDefault="00AF1055" w:rsidP="00AF1055">
            <w:pPr>
              <w:spacing w:before="20" w:line="253" w:lineRule="auto"/>
              <w:ind w:left="28" w:right="22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Oc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c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upat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i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 xml:space="preserve">n:- </w:t>
            </w:r>
          </w:p>
          <w:p w14:paraId="44134D9D" w14:textId="30DF87D1" w:rsidR="00AF1055" w:rsidRDefault="00AF1055" w:rsidP="00AF1055">
            <w:pPr>
              <w:spacing w:before="20" w:line="253" w:lineRule="auto"/>
              <w:ind w:left="28" w:right="229"/>
              <w:jc w:val="both"/>
              <w:rPr>
                <w:rFonts w:ascii="Calibri" w:eastAsia="Calibri" w:hAnsi="Calibri" w:cs="Calibri"/>
                <w:position w:val="2"/>
                <w:sz w:val="30"/>
                <w:szCs w:val="30"/>
              </w:rPr>
            </w:pP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>C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>u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nt</w:t>
            </w: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y of Resi</w:t>
            </w: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>d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ence:-</w:t>
            </w:r>
          </w:p>
        </w:tc>
        <w:tc>
          <w:tcPr>
            <w:tcW w:w="4800" w:type="dxa"/>
          </w:tcPr>
          <w:p w14:paraId="42E06376" w14:textId="0A6A1A4C" w:rsidR="00AF1055" w:rsidRDefault="00AF1055" w:rsidP="00AF1055">
            <w:pPr>
              <w:spacing w:before="20" w:line="253" w:lineRule="auto"/>
              <w:ind w:right="229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a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me:-  </w:t>
            </w:r>
          </w:p>
          <w:p w14:paraId="7976B57E" w14:textId="6F86F97B" w:rsidR="00AF1055" w:rsidRDefault="00AF1055" w:rsidP="00AF1055">
            <w:pPr>
              <w:spacing w:before="20" w:line="253" w:lineRule="auto"/>
              <w:ind w:right="229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DOB:-    </w:t>
            </w:r>
            <w:r>
              <w:rPr>
                <w:rFonts w:ascii="Calibri" w:eastAsia="Calibri" w:hAnsi="Calibri" w:cs="Calibri"/>
                <w:spacing w:val="12"/>
                <w:position w:val="2"/>
                <w:sz w:val="30"/>
                <w:szCs w:val="30"/>
              </w:rPr>
              <w:t xml:space="preserve"> </w:t>
            </w:r>
          </w:p>
          <w:p w14:paraId="7439040E" w14:textId="281DCB63" w:rsidR="00AF1055" w:rsidRDefault="00AF1055" w:rsidP="00AF1055">
            <w:pPr>
              <w:spacing w:before="20" w:line="253" w:lineRule="auto"/>
              <w:ind w:right="229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Oc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c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upat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i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n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:-     </w:t>
            </w:r>
          </w:p>
          <w:p w14:paraId="36ECF3C0" w14:textId="1A10576E" w:rsidR="00AF1055" w:rsidRDefault="00AF1055" w:rsidP="00AF1055">
            <w:pPr>
              <w:spacing w:before="20" w:line="253" w:lineRule="auto"/>
              <w:ind w:right="229"/>
              <w:jc w:val="both"/>
              <w:rPr>
                <w:rFonts w:ascii="Calibri" w:eastAsia="Calibri" w:hAnsi="Calibri" w:cs="Calibri"/>
                <w:position w:val="2"/>
                <w:sz w:val="30"/>
                <w:szCs w:val="30"/>
              </w:rPr>
            </w:pP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>C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>u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nt</w:t>
            </w: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sz w:val="30"/>
                <w:szCs w:val="30"/>
              </w:rPr>
              <w:t>y of Resi</w:t>
            </w: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>d</w:t>
            </w:r>
            <w:r>
              <w:rPr>
                <w:rFonts w:ascii="Calibri" w:eastAsia="Calibri" w:hAnsi="Calibri" w:cs="Calibri"/>
                <w:sz w:val="30"/>
                <w:szCs w:val="30"/>
              </w:rPr>
              <w:t xml:space="preserve">ence:- </w:t>
            </w:r>
          </w:p>
        </w:tc>
      </w:tr>
    </w:tbl>
    <w:p w14:paraId="3DA3D784" w14:textId="77777777" w:rsidR="00025810" w:rsidRDefault="00025810">
      <w:pPr>
        <w:spacing w:before="8" w:line="180" w:lineRule="exact"/>
        <w:rPr>
          <w:sz w:val="19"/>
          <w:szCs w:val="19"/>
        </w:rPr>
      </w:pPr>
    </w:p>
    <w:p w14:paraId="518FBF30" w14:textId="77777777" w:rsidR="00025810" w:rsidRDefault="00025810">
      <w:pPr>
        <w:spacing w:line="200" w:lineRule="exact"/>
      </w:pPr>
    </w:p>
    <w:p w14:paraId="5412795A" w14:textId="4B9FB01E" w:rsidR="00AF1055" w:rsidRDefault="00EC6AE2" w:rsidP="00AF1055">
      <w:pPr>
        <w:spacing w:line="360" w:lineRule="exact"/>
        <w:ind w:left="118" w:right="3901"/>
        <w:jc w:val="both"/>
        <w:rPr>
          <w:rFonts w:ascii="Calibri" w:eastAsia="Calibri" w:hAnsi="Calibri" w:cs="Calibri"/>
          <w:position w:val="1"/>
          <w:sz w:val="30"/>
          <w:szCs w:val="30"/>
          <w:u w:val="thick" w:color="000000"/>
        </w:rPr>
      </w:pPr>
      <w:r>
        <w:rPr>
          <w:rFonts w:ascii="Calibri" w:eastAsia="Calibri" w:hAnsi="Calibri" w:cs="Calibri"/>
          <w:spacing w:val="-1"/>
          <w:position w:val="1"/>
          <w:sz w:val="30"/>
          <w:szCs w:val="30"/>
          <w:u w:val="thick" w:color="000000"/>
        </w:rPr>
        <w:t>A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ll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30"/>
          <w:szCs w:val="30"/>
          <w:u w:val="thick" w:color="000000"/>
        </w:rPr>
        <w:t>S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i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>b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l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>i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ngs Deta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>i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ls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(in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30"/>
          <w:szCs w:val="30"/>
          <w:u w:val="thick" w:color="000000"/>
        </w:rPr>
        <w:t>A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ust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>r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a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>l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ia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and</w:t>
      </w:r>
      <w:r>
        <w:rPr>
          <w:rFonts w:ascii="Calibri" w:eastAsia="Calibri" w:hAnsi="Calibri" w:cs="Calibri"/>
          <w:spacing w:val="1"/>
          <w:position w:val="1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o</w:t>
      </w:r>
      <w:r>
        <w:rPr>
          <w:rFonts w:ascii="Calibri" w:eastAsia="Calibri" w:hAnsi="Calibri" w:cs="Calibri"/>
          <w:spacing w:val="-2"/>
          <w:position w:val="1"/>
          <w:sz w:val="30"/>
          <w:szCs w:val="30"/>
          <w:u w:val="thick" w:color="000000"/>
        </w:rPr>
        <w:t>v</w:t>
      </w:r>
      <w:r>
        <w:rPr>
          <w:rFonts w:ascii="Calibri" w:eastAsia="Calibri" w:hAnsi="Calibri" w:cs="Calibri"/>
          <w:position w:val="1"/>
          <w:sz w:val="30"/>
          <w:szCs w:val="30"/>
          <w:u w:val="thick" w:color="000000"/>
        </w:rPr>
        <w:t>erseas)</w:t>
      </w:r>
    </w:p>
    <w:p w14:paraId="483449A3" w14:textId="77777777" w:rsidR="00935F17" w:rsidRPr="00AF1055" w:rsidRDefault="00935F17" w:rsidP="00AF1055">
      <w:pPr>
        <w:spacing w:line="360" w:lineRule="exact"/>
        <w:ind w:left="118" w:right="3901"/>
        <w:jc w:val="both"/>
        <w:rPr>
          <w:rFonts w:ascii="Calibri" w:eastAsia="Calibri" w:hAnsi="Calibri" w:cs="Calibri"/>
          <w:position w:val="1"/>
          <w:sz w:val="30"/>
          <w:szCs w:val="30"/>
          <w:u w:val="thick" w:color="000000"/>
        </w:rPr>
      </w:pPr>
    </w:p>
    <w:tbl>
      <w:tblPr>
        <w:tblW w:w="98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3"/>
        <w:gridCol w:w="4797"/>
      </w:tblGrid>
      <w:tr w:rsidR="00AF1055" w14:paraId="39BB60AA" w14:textId="4C1742FF" w:rsidTr="00935F17">
        <w:trPr>
          <w:trHeight w:val="1980"/>
        </w:trPr>
        <w:tc>
          <w:tcPr>
            <w:tcW w:w="5013" w:type="dxa"/>
          </w:tcPr>
          <w:p w14:paraId="0F3C1B95" w14:textId="3ABB93FF" w:rsidR="00AF1055" w:rsidRDefault="00AF1055" w:rsidP="00AF1055">
            <w:pPr>
              <w:spacing w:before="19" w:line="254" w:lineRule="auto"/>
              <w:ind w:left="28" w:right="22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a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me:-                   </w:t>
            </w:r>
          </w:p>
          <w:p w14:paraId="7585F09E" w14:textId="492963EB" w:rsidR="00AF1055" w:rsidRDefault="00AF1055" w:rsidP="00AF1055">
            <w:pPr>
              <w:spacing w:before="19" w:line="254" w:lineRule="auto"/>
              <w:ind w:left="28" w:right="22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DOB:-                     </w:t>
            </w:r>
          </w:p>
          <w:p w14:paraId="230C4E39" w14:textId="44047D27" w:rsidR="00AF1055" w:rsidRDefault="00AF1055" w:rsidP="00AF1055">
            <w:pPr>
              <w:spacing w:before="19" w:line="254" w:lineRule="auto"/>
              <w:ind w:left="28" w:right="229"/>
              <w:jc w:val="both"/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Oc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c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upat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i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n:-</w:t>
            </w:r>
          </w:p>
          <w:p w14:paraId="7B421276" w14:textId="63F03FBB" w:rsidR="005D5B30" w:rsidRDefault="005D5B30" w:rsidP="00AF1055">
            <w:pPr>
              <w:spacing w:before="19" w:line="254" w:lineRule="auto"/>
              <w:ind w:left="28" w:right="22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Gender:-</w:t>
            </w:r>
          </w:p>
          <w:p w14:paraId="396878B6" w14:textId="02CF5C65" w:rsidR="00AF1055" w:rsidRDefault="008B6324" w:rsidP="00AF1055">
            <w:pPr>
              <w:spacing w:before="19" w:line="254" w:lineRule="auto"/>
              <w:ind w:left="28" w:right="22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 xml:space="preserve">Current </w:t>
            </w:r>
            <w:r w:rsidR="00AF1055">
              <w:rPr>
                <w:rFonts w:ascii="Calibri" w:eastAsia="Calibri" w:hAnsi="Calibri" w:cs="Calibri"/>
                <w:spacing w:val="1"/>
                <w:sz w:val="30"/>
                <w:szCs w:val="30"/>
              </w:rPr>
              <w:t>C</w:t>
            </w:r>
            <w:r w:rsidR="00AF1055">
              <w:rPr>
                <w:rFonts w:ascii="Calibri" w:eastAsia="Calibri" w:hAnsi="Calibri" w:cs="Calibri"/>
                <w:sz w:val="30"/>
                <w:szCs w:val="30"/>
              </w:rPr>
              <w:t>o</w:t>
            </w:r>
            <w:r w:rsidR="00AF1055">
              <w:rPr>
                <w:rFonts w:ascii="Calibri" w:eastAsia="Calibri" w:hAnsi="Calibri" w:cs="Calibri"/>
                <w:spacing w:val="1"/>
                <w:sz w:val="30"/>
                <w:szCs w:val="30"/>
              </w:rPr>
              <w:t>u</w:t>
            </w:r>
            <w:r w:rsidR="00AF1055">
              <w:rPr>
                <w:rFonts w:ascii="Calibri" w:eastAsia="Calibri" w:hAnsi="Calibri" w:cs="Calibri"/>
                <w:sz w:val="30"/>
                <w:szCs w:val="30"/>
              </w:rPr>
              <w:t>nt</w:t>
            </w:r>
            <w:r w:rsidR="00AF1055">
              <w:rPr>
                <w:rFonts w:ascii="Calibri" w:eastAsia="Calibri" w:hAnsi="Calibri" w:cs="Calibri"/>
                <w:spacing w:val="1"/>
                <w:sz w:val="30"/>
                <w:szCs w:val="30"/>
              </w:rPr>
              <w:t>r</w:t>
            </w:r>
            <w:r w:rsidR="00AF1055">
              <w:rPr>
                <w:rFonts w:ascii="Calibri" w:eastAsia="Calibri" w:hAnsi="Calibri" w:cs="Calibri"/>
                <w:sz w:val="30"/>
                <w:szCs w:val="30"/>
              </w:rPr>
              <w:t>y of Resi</w:t>
            </w:r>
            <w:r w:rsidR="00AF1055">
              <w:rPr>
                <w:rFonts w:ascii="Calibri" w:eastAsia="Calibri" w:hAnsi="Calibri" w:cs="Calibri"/>
                <w:spacing w:val="1"/>
                <w:sz w:val="30"/>
                <w:szCs w:val="30"/>
              </w:rPr>
              <w:t>d</w:t>
            </w:r>
            <w:r w:rsidR="00AF1055">
              <w:rPr>
                <w:rFonts w:ascii="Calibri" w:eastAsia="Calibri" w:hAnsi="Calibri" w:cs="Calibri"/>
                <w:sz w:val="30"/>
                <w:szCs w:val="30"/>
              </w:rPr>
              <w:t>ence:-</w:t>
            </w:r>
            <w:r w:rsidR="00AF1055">
              <w:rPr>
                <w:rFonts w:ascii="Calibri" w:eastAsia="Calibri" w:hAnsi="Calibri" w:cs="Calibri"/>
                <w:spacing w:val="68"/>
                <w:sz w:val="30"/>
                <w:szCs w:val="30"/>
              </w:rPr>
              <w:t xml:space="preserve"> </w:t>
            </w:r>
          </w:p>
          <w:p w14:paraId="3364B688" w14:textId="6B29D250" w:rsidR="00AF1055" w:rsidRDefault="00AF1055" w:rsidP="00AF1055">
            <w:pPr>
              <w:spacing w:before="19" w:line="254" w:lineRule="auto"/>
              <w:ind w:left="28" w:right="229"/>
              <w:jc w:val="both"/>
              <w:rPr>
                <w:rFonts w:ascii="Calibri" w:eastAsia="Calibri" w:hAnsi="Calibri" w:cs="Calibri"/>
                <w:position w:val="2"/>
                <w:sz w:val="30"/>
                <w:szCs w:val="30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Ma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t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al  Status:-  </w:t>
            </w:r>
            <w:r>
              <w:rPr>
                <w:rFonts w:ascii="Calibri" w:eastAsia="Calibri" w:hAnsi="Calibri" w:cs="Calibri"/>
                <w:spacing w:val="52"/>
                <w:position w:val="2"/>
                <w:sz w:val="30"/>
                <w:szCs w:val="30"/>
              </w:rPr>
              <w:t xml:space="preserve"> </w:t>
            </w:r>
          </w:p>
        </w:tc>
        <w:tc>
          <w:tcPr>
            <w:tcW w:w="4797" w:type="dxa"/>
          </w:tcPr>
          <w:p w14:paraId="195C9C76" w14:textId="6F97A3BE" w:rsidR="00AF1055" w:rsidRDefault="00AF1055" w:rsidP="00AF1055">
            <w:pPr>
              <w:spacing w:before="19" w:line="254" w:lineRule="auto"/>
              <w:ind w:right="229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a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me:-               </w:t>
            </w:r>
            <w:r>
              <w:rPr>
                <w:rFonts w:ascii="Calibri" w:eastAsia="Calibri" w:hAnsi="Calibri" w:cs="Calibri"/>
                <w:spacing w:val="35"/>
                <w:position w:val="2"/>
                <w:sz w:val="30"/>
                <w:szCs w:val="30"/>
              </w:rPr>
              <w:t xml:space="preserve"> </w:t>
            </w:r>
          </w:p>
          <w:p w14:paraId="17E2896C" w14:textId="76D8A0A4" w:rsidR="00AF1055" w:rsidRDefault="00AF1055" w:rsidP="00AF1055">
            <w:pPr>
              <w:spacing w:before="19" w:line="254" w:lineRule="auto"/>
              <w:ind w:right="229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DOB:-              </w:t>
            </w:r>
          </w:p>
          <w:p w14:paraId="1988CCAD" w14:textId="77777777" w:rsidR="005D5B30" w:rsidRDefault="00AF1055" w:rsidP="00AF1055">
            <w:pPr>
              <w:spacing w:before="19" w:line="254" w:lineRule="auto"/>
              <w:ind w:right="229"/>
              <w:jc w:val="both"/>
              <w:rPr>
                <w:rFonts w:ascii="Calibri" w:eastAsia="Calibri" w:hAnsi="Calibri" w:cs="Calibri"/>
                <w:position w:val="2"/>
                <w:sz w:val="30"/>
                <w:szCs w:val="30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Oc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c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upat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i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n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:-  </w:t>
            </w:r>
          </w:p>
          <w:p w14:paraId="5ECBB8E7" w14:textId="4EC4835C" w:rsidR="00AF1055" w:rsidRDefault="005D5B30" w:rsidP="00AF1055">
            <w:pPr>
              <w:spacing w:before="19" w:line="254" w:lineRule="auto"/>
              <w:ind w:right="229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Gender:-</w:t>
            </w:r>
            <w:r w:rsidR="00AF1055">
              <w:rPr>
                <w:rFonts w:ascii="Calibri" w:eastAsia="Calibri" w:hAnsi="Calibri" w:cs="Calibri"/>
                <w:position w:val="2"/>
                <w:sz w:val="30"/>
                <w:szCs w:val="30"/>
              </w:rPr>
              <w:t xml:space="preserve"> </w:t>
            </w:r>
          </w:p>
          <w:p w14:paraId="755D5987" w14:textId="73B31DEE" w:rsidR="00AF1055" w:rsidRDefault="008B6324" w:rsidP="00AF1055">
            <w:pPr>
              <w:spacing w:before="19" w:line="254" w:lineRule="auto"/>
              <w:ind w:right="22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30"/>
                <w:szCs w:val="30"/>
              </w:rPr>
              <w:t xml:space="preserve">Current </w:t>
            </w:r>
            <w:r w:rsidR="00AF1055">
              <w:rPr>
                <w:rFonts w:ascii="Calibri" w:eastAsia="Calibri" w:hAnsi="Calibri" w:cs="Calibri"/>
                <w:spacing w:val="1"/>
                <w:sz w:val="30"/>
                <w:szCs w:val="30"/>
              </w:rPr>
              <w:t>C</w:t>
            </w:r>
            <w:r w:rsidR="00AF1055">
              <w:rPr>
                <w:rFonts w:ascii="Calibri" w:eastAsia="Calibri" w:hAnsi="Calibri" w:cs="Calibri"/>
                <w:sz w:val="30"/>
                <w:szCs w:val="30"/>
              </w:rPr>
              <w:t>o</w:t>
            </w:r>
            <w:r w:rsidR="00AF1055">
              <w:rPr>
                <w:rFonts w:ascii="Calibri" w:eastAsia="Calibri" w:hAnsi="Calibri" w:cs="Calibri"/>
                <w:spacing w:val="1"/>
                <w:sz w:val="30"/>
                <w:szCs w:val="30"/>
              </w:rPr>
              <w:t>u</w:t>
            </w:r>
            <w:r w:rsidR="00AF1055">
              <w:rPr>
                <w:rFonts w:ascii="Calibri" w:eastAsia="Calibri" w:hAnsi="Calibri" w:cs="Calibri"/>
                <w:sz w:val="30"/>
                <w:szCs w:val="30"/>
              </w:rPr>
              <w:t>nt</w:t>
            </w:r>
            <w:r w:rsidR="00AF1055">
              <w:rPr>
                <w:rFonts w:ascii="Calibri" w:eastAsia="Calibri" w:hAnsi="Calibri" w:cs="Calibri"/>
                <w:spacing w:val="1"/>
                <w:sz w:val="30"/>
                <w:szCs w:val="30"/>
              </w:rPr>
              <w:t>r</w:t>
            </w:r>
            <w:r w:rsidR="00AF1055">
              <w:rPr>
                <w:rFonts w:ascii="Calibri" w:eastAsia="Calibri" w:hAnsi="Calibri" w:cs="Calibri"/>
                <w:sz w:val="30"/>
                <w:szCs w:val="30"/>
              </w:rPr>
              <w:t>y of Resi</w:t>
            </w:r>
            <w:r w:rsidR="00AF1055">
              <w:rPr>
                <w:rFonts w:ascii="Calibri" w:eastAsia="Calibri" w:hAnsi="Calibri" w:cs="Calibri"/>
                <w:spacing w:val="1"/>
                <w:sz w:val="30"/>
                <w:szCs w:val="30"/>
              </w:rPr>
              <w:t>d</w:t>
            </w:r>
            <w:r w:rsidR="00AF1055">
              <w:rPr>
                <w:rFonts w:ascii="Calibri" w:eastAsia="Calibri" w:hAnsi="Calibri" w:cs="Calibri"/>
                <w:sz w:val="30"/>
                <w:szCs w:val="30"/>
              </w:rPr>
              <w:t>ence:-</w:t>
            </w:r>
            <w:r w:rsidR="00AF1055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33721A96" w14:textId="57CD0DBA" w:rsidR="00AF1055" w:rsidRDefault="00AF1055" w:rsidP="00AF1055">
            <w:pPr>
              <w:spacing w:before="19" w:line="254" w:lineRule="auto"/>
              <w:ind w:right="229"/>
              <w:jc w:val="both"/>
              <w:rPr>
                <w:rFonts w:ascii="Calibri" w:eastAsia="Calibri" w:hAnsi="Calibri" w:cs="Calibri"/>
                <w:position w:val="2"/>
                <w:sz w:val="30"/>
                <w:szCs w:val="30"/>
              </w:rPr>
            </w:pP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Ma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r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2"/>
                <w:sz w:val="30"/>
                <w:szCs w:val="30"/>
              </w:rPr>
              <w:t>t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al</w:t>
            </w:r>
            <w:r>
              <w:rPr>
                <w:rFonts w:ascii="Calibri" w:eastAsia="Calibri" w:hAnsi="Calibri" w:cs="Calibri"/>
                <w:spacing w:val="68"/>
                <w:position w:val="2"/>
                <w:sz w:val="30"/>
                <w:szCs w:val="30"/>
              </w:rPr>
              <w:t xml:space="preserve"> </w:t>
            </w:r>
            <w:r>
              <w:rPr>
                <w:rFonts w:ascii="Calibri" w:eastAsia="Calibri" w:hAnsi="Calibri" w:cs="Calibri"/>
                <w:position w:val="2"/>
                <w:sz w:val="30"/>
                <w:szCs w:val="30"/>
              </w:rPr>
              <w:t>Status:-</w:t>
            </w:r>
          </w:p>
        </w:tc>
      </w:tr>
    </w:tbl>
    <w:p w14:paraId="42558A0E" w14:textId="4C5E7343" w:rsidR="00025810" w:rsidRPr="00935F17" w:rsidRDefault="00EC6AE2">
      <w:pPr>
        <w:ind w:left="111" w:right="3280"/>
        <w:jc w:val="both"/>
        <w:rPr>
          <w:rFonts w:ascii="Calibri" w:eastAsia="Calibri" w:hAnsi="Calibri" w:cs="Calibri"/>
          <w:sz w:val="24"/>
          <w:szCs w:val="24"/>
        </w:rPr>
      </w:pPr>
      <w:r w:rsidRPr="00935F17">
        <w:rPr>
          <w:rFonts w:ascii="Calibri" w:eastAsia="Calibri" w:hAnsi="Calibri" w:cs="Calibri"/>
          <w:color w:val="FF0000"/>
          <w:sz w:val="24"/>
          <w:szCs w:val="24"/>
        </w:rPr>
        <w:t>*</w:t>
      </w:r>
      <w:r w:rsidR="00935F17">
        <w:rPr>
          <w:rFonts w:ascii="Calibri" w:eastAsia="Calibri" w:hAnsi="Calibri" w:cs="Calibri"/>
          <w:color w:val="FF0000"/>
          <w:sz w:val="24"/>
          <w:szCs w:val="24"/>
        </w:rPr>
        <w:t>**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If</w:t>
      </w:r>
      <w:r w:rsidRPr="00935F17">
        <w:rPr>
          <w:rFonts w:ascii="Calibri" w:eastAsia="Calibri" w:hAnsi="Calibri" w:cs="Calibri"/>
          <w:color w:val="FF0000"/>
          <w:spacing w:val="2"/>
          <w:sz w:val="24"/>
          <w:szCs w:val="24"/>
        </w:rPr>
        <w:t xml:space="preserve"> 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m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>o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re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th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an</w:t>
      </w:r>
      <w:r w:rsidRPr="00935F17">
        <w:rPr>
          <w:rFonts w:ascii="Calibri" w:eastAsia="Calibri" w:hAnsi="Calibri" w:cs="Calibri"/>
          <w:color w:val="FF0000"/>
          <w:spacing w:val="2"/>
          <w:sz w:val="24"/>
          <w:szCs w:val="24"/>
        </w:rPr>
        <w:t xml:space="preserve"> 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>t</w:t>
      </w:r>
      <w:r w:rsidRPr="00935F17">
        <w:rPr>
          <w:rFonts w:ascii="Calibri" w:eastAsia="Calibri" w:hAnsi="Calibri" w:cs="Calibri"/>
          <w:color w:val="FF0000"/>
          <w:spacing w:val="-1"/>
          <w:sz w:val="24"/>
          <w:szCs w:val="24"/>
        </w:rPr>
        <w:t>w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o,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p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le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>a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se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a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>d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d</w:t>
      </w:r>
      <w:r w:rsidRPr="00935F17">
        <w:rPr>
          <w:rFonts w:ascii="Calibri" w:eastAsia="Calibri" w:hAnsi="Calibri" w:cs="Calibri"/>
          <w:color w:val="FF0000"/>
          <w:spacing w:val="2"/>
          <w:sz w:val="24"/>
          <w:szCs w:val="24"/>
        </w:rPr>
        <w:t xml:space="preserve"> 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>th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eir</w:t>
      </w:r>
      <w:r w:rsidRPr="00935F17">
        <w:rPr>
          <w:rFonts w:ascii="Calibri" w:eastAsia="Calibri" w:hAnsi="Calibri" w:cs="Calibri"/>
          <w:color w:val="FF0000"/>
          <w:spacing w:val="2"/>
          <w:sz w:val="24"/>
          <w:szCs w:val="24"/>
        </w:rPr>
        <w:t xml:space="preserve"> 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>d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e</w:t>
      </w:r>
      <w:r w:rsidRPr="00935F17">
        <w:rPr>
          <w:rFonts w:ascii="Calibri" w:eastAsia="Calibri" w:hAnsi="Calibri" w:cs="Calibri"/>
          <w:color w:val="FF0000"/>
          <w:spacing w:val="2"/>
          <w:sz w:val="24"/>
          <w:szCs w:val="24"/>
        </w:rPr>
        <w:t>t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ails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on</w:t>
      </w:r>
      <w:r w:rsidRPr="00935F17">
        <w:rPr>
          <w:rFonts w:ascii="Calibri" w:eastAsia="Calibri" w:hAnsi="Calibri" w:cs="Calibri"/>
          <w:color w:val="FF0000"/>
          <w:spacing w:val="2"/>
          <w:sz w:val="24"/>
          <w:szCs w:val="24"/>
        </w:rPr>
        <w:t xml:space="preserve"> 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>th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e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 xml:space="preserve"> b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ack</w:t>
      </w:r>
      <w:r w:rsidRPr="00935F17">
        <w:rPr>
          <w:rFonts w:ascii="Calibri" w:eastAsia="Calibri" w:hAnsi="Calibri" w:cs="Calibri"/>
          <w:color w:val="FF0000"/>
          <w:spacing w:val="-1"/>
          <w:sz w:val="24"/>
          <w:szCs w:val="24"/>
        </w:rPr>
        <w:t xml:space="preserve"> </w:t>
      </w:r>
      <w:r w:rsidRPr="00935F17">
        <w:rPr>
          <w:rFonts w:ascii="Calibri" w:eastAsia="Calibri" w:hAnsi="Calibri" w:cs="Calibri"/>
          <w:color w:val="FF0000"/>
          <w:spacing w:val="1"/>
          <w:sz w:val="24"/>
          <w:szCs w:val="24"/>
        </w:rPr>
        <w:t>p</w:t>
      </w:r>
      <w:r w:rsidRPr="00935F17">
        <w:rPr>
          <w:rFonts w:ascii="Calibri" w:eastAsia="Calibri" w:hAnsi="Calibri" w:cs="Calibri"/>
          <w:color w:val="FF0000"/>
          <w:sz w:val="24"/>
          <w:szCs w:val="24"/>
        </w:rPr>
        <w:t>age</w:t>
      </w:r>
    </w:p>
    <w:p w14:paraId="669E093C" w14:textId="77777777" w:rsidR="00025810" w:rsidRPr="00935F17" w:rsidRDefault="00025810">
      <w:pPr>
        <w:spacing w:before="9" w:line="120" w:lineRule="exact"/>
        <w:rPr>
          <w:sz w:val="12"/>
          <w:szCs w:val="12"/>
        </w:rPr>
      </w:pPr>
    </w:p>
    <w:p w14:paraId="5338EBE9" w14:textId="49BF237C" w:rsidR="00935F17" w:rsidRDefault="00EC6AE2" w:rsidP="00AF1055">
      <w:pPr>
        <w:ind w:right="1793"/>
        <w:jc w:val="both"/>
        <w:rPr>
          <w:rFonts w:ascii="Calibri" w:eastAsia="Calibri" w:hAnsi="Calibri" w:cs="Calibri"/>
          <w:spacing w:val="1"/>
          <w:sz w:val="30"/>
          <w:szCs w:val="30"/>
          <w:u w:val="thick" w:color="000000"/>
        </w:rPr>
      </w:pPr>
      <w:r>
        <w:rPr>
          <w:rFonts w:ascii="Calibri" w:eastAsia="Calibri" w:hAnsi="Calibri" w:cs="Calibri"/>
          <w:sz w:val="30"/>
          <w:szCs w:val="30"/>
          <w:u w:val="thick" w:color="000000"/>
        </w:rPr>
        <w:t xml:space="preserve">Do 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y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ou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ho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l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d or held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any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spacing w:val="-2"/>
          <w:sz w:val="30"/>
          <w:szCs w:val="30"/>
          <w:u w:val="thick" w:color="000000"/>
        </w:rPr>
        <w:t>v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i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s</w:t>
      </w:r>
      <w:r>
        <w:rPr>
          <w:rFonts w:ascii="Calibri" w:eastAsia="Calibri" w:hAnsi="Calibri" w:cs="Calibri"/>
          <w:sz w:val="30"/>
          <w:szCs w:val="30"/>
          <w:u w:val="thick" w:color="000000"/>
        </w:rPr>
        <w:t xml:space="preserve">a for </w:t>
      </w:r>
      <w:r>
        <w:rPr>
          <w:rFonts w:ascii="Calibri" w:eastAsia="Calibri" w:hAnsi="Calibri" w:cs="Calibri"/>
          <w:spacing w:val="-1"/>
          <w:sz w:val="30"/>
          <w:szCs w:val="30"/>
          <w:u w:val="thick" w:color="000000"/>
        </w:rPr>
        <w:t>A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ust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r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a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l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ia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 xml:space="preserve"> 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or a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n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y ot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h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er co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u</w:t>
      </w:r>
      <w:r>
        <w:rPr>
          <w:rFonts w:ascii="Calibri" w:eastAsia="Calibri" w:hAnsi="Calibri" w:cs="Calibri"/>
          <w:sz w:val="30"/>
          <w:szCs w:val="30"/>
          <w:u w:val="thick" w:color="000000"/>
        </w:rPr>
        <w:t>nt</w:t>
      </w:r>
      <w:r w:rsidR="00AF1055"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ry</w:t>
      </w:r>
    </w:p>
    <w:p w14:paraId="2F5141BA" w14:textId="590614D6" w:rsidR="00935F17" w:rsidRDefault="00935F17" w:rsidP="00935F17">
      <w:pPr>
        <w:ind w:right="1793"/>
        <w:jc w:val="both"/>
        <w:rPr>
          <w:rFonts w:ascii="Calibri" w:eastAsia="Calibri" w:hAnsi="Calibri" w:cs="Calibri"/>
          <w:spacing w:val="1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1.</w:t>
      </w:r>
    </w:p>
    <w:p w14:paraId="595A3593" w14:textId="45C4A1CE" w:rsidR="00935F17" w:rsidRDefault="00935F17" w:rsidP="00935F17">
      <w:pPr>
        <w:ind w:right="1793"/>
        <w:jc w:val="both"/>
        <w:rPr>
          <w:rFonts w:ascii="Calibri" w:eastAsia="Calibri" w:hAnsi="Calibri" w:cs="Calibri"/>
          <w:spacing w:val="1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2.</w:t>
      </w:r>
    </w:p>
    <w:p w14:paraId="238047CF" w14:textId="2958410D" w:rsidR="00935F17" w:rsidRDefault="00935F17" w:rsidP="00935F17">
      <w:pPr>
        <w:ind w:right="1793"/>
        <w:jc w:val="both"/>
        <w:rPr>
          <w:rFonts w:ascii="Calibri" w:eastAsia="Calibri" w:hAnsi="Calibri" w:cs="Calibri"/>
          <w:spacing w:val="1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3.</w:t>
      </w:r>
    </w:p>
    <w:p w14:paraId="3D4C15E3" w14:textId="3BB9F186" w:rsidR="00AF1055" w:rsidRDefault="00AF1055" w:rsidP="00AF1055">
      <w:pPr>
        <w:ind w:right="1793"/>
        <w:jc w:val="both"/>
        <w:rPr>
          <w:rFonts w:ascii="Calibri" w:eastAsia="Calibri" w:hAnsi="Calibri" w:cs="Calibri"/>
          <w:spacing w:val="1"/>
          <w:sz w:val="30"/>
          <w:szCs w:val="30"/>
          <w:u w:val="thick" w:color="000000"/>
        </w:rPr>
      </w:pP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Do you have any visa refused (Australia or any other country</w:t>
      </w:r>
    </w:p>
    <w:p w14:paraId="67737B84" w14:textId="2E1DFC51" w:rsidR="00935F17" w:rsidRDefault="00935F17" w:rsidP="00AF1055">
      <w:pPr>
        <w:ind w:right="1793"/>
        <w:jc w:val="both"/>
        <w:rPr>
          <w:rFonts w:ascii="Calibri" w:eastAsia="Calibri" w:hAnsi="Calibri" w:cs="Calibri"/>
          <w:spacing w:val="1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1.</w:t>
      </w:r>
    </w:p>
    <w:p w14:paraId="4F657855" w14:textId="20133C1C" w:rsidR="00935F17" w:rsidRDefault="00935F17" w:rsidP="00AF1055">
      <w:pPr>
        <w:ind w:right="1793"/>
        <w:jc w:val="both"/>
        <w:rPr>
          <w:rFonts w:ascii="Calibri" w:eastAsia="Calibri" w:hAnsi="Calibri" w:cs="Calibri"/>
          <w:spacing w:val="1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2.</w:t>
      </w:r>
    </w:p>
    <w:p w14:paraId="1CF5B0D1" w14:textId="26AD34D3" w:rsidR="00935F17" w:rsidRDefault="00935F17" w:rsidP="00AF1055">
      <w:pPr>
        <w:ind w:right="1793"/>
        <w:jc w:val="both"/>
        <w:rPr>
          <w:rFonts w:ascii="Calibri" w:eastAsia="Calibri" w:hAnsi="Calibri" w:cs="Calibri"/>
          <w:spacing w:val="1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3.</w:t>
      </w:r>
    </w:p>
    <w:p w14:paraId="5B3D4594" w14:textId="1B7F3636" w:rsidR="00AF1055" w:rsidRDefault="00AF1055" w:rsidP="00AF1055">
      <w:pPr>
        <w:ind w:right="1793"/>
        <w:jc w:val="both"/>
        <w:rPr>
          <w:rFonts w:ascii="Calibri" w:eastAsia="Calibri" w:hAnsi="Calibri" w:cs="Calibri"/>
          <w:spacing w:val="1"/>
          <w:sz w:val="30"/>
          <w:szCs w:val="30"/>
          <w:u w:val="thick" w:color="000000"/>
        </w:rPr>
      </w:pP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Have you travelled to any other country includ</w:t>
      </w:r>
      <w:r w:rsidR="005218E8"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ing</w:t>
      </w:r>
      <w:r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 xml:space="preserve"> Australi</w:t>
      </w:r>
      <w:r w:rsidR="005218E8">
        <w:rPr>
          <w:rFonts w:ascii="Calibri" w:eastAsia="Calibri" w:hAnsi="Calibri" w:cs="Calibri"/>
          <w:spacing w:val="1"/>
          <w:sz w:val="30"/>
          <w:szCs w:val="30"/>
          <w:u w:val="thick" w:color="000000"/>
        </w:rPr>
        <w:t>a</w:t>
      </w:r>
    </w:p>
    <w:p w14:paraId="7A4F650B" w14:textId="50841E1E" w:rsidR="00935F17" w:rsidRDefault="00935F17" w:rsidP="00AF1055">
      <w:pPr>
        <w:ind w:right="1793"/>
        <w:jc w:val="both"/>
        <w:rPr>
          <w:rFonts w:ascii="Calibri" w:eastAsia="Calibri" w:hAnsi="Calibri" w:cs="Calibri"/>
          <w:spacing w:val="1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1.</w:t>
      </w:r>
    </w:p>
    <w:p w14:paraId="7784555D" w14:textId="7293BA86" w:rsidR="00935F17" w:rsidRDefault="00935F17" w:rsidP="00AF1055">
      <w:pPr>
        <w:ind w:right="1793"/>
        <w:jc w:val="both"/>
        <w:rPr>
          <w:rFonts w:ascii="Calibri" w:eastAsia="Calibri" w:hAnsi="Calibri" w:cs="Calibri"/>
          <w:spacing w:val="1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2.</w:t>
      </w:r>
    </w:p>
    <w:p w14:paraId="2867A370" w14:textId="156A0E95" w:rsidR="00935F17" w:rsidRDefault="00935F17" w:rsidP="00AF1055">
      <w:pPr>
        <w:ind w:right="1793"/>
        <w:jc w:val="both"/>
        <w:rPr>
          <w:rFonts w:ascii="Calibri" w:eastAsia="Calibri" w:hAnsi="Calibri" w:cs="Calibri"/>
          <w:spacing w:val="1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3.</w:t>
      </w:r>
    </w:p>
    <w:p w14:paraId="20BE1870" w14:textId="77777777" w:rsidR="00935F17" w:rsidRPr="00935F17" w:rsidRDefault="00935F17" w:rsidP="00AF1055">
      <w:pPr>
        <w:ind w:right="1793"/>
        <w:jc w:val="both"/>
        <w:rPr>
          <w:rFonts w:ascii="Calibri" w:eastAsia="Calibri" w:hAnsi="Calibri" w:cs="Calibri"/>
          <w:sz w:val="24"/>
          <w:szCs w:val="24"/>
        </w:rPr>
      </w:pPr>
    </w:p>
    <w:p w14:paraId="3F19E081" w14:textId="77777777" w:rsidR="00025810" w:rsidRDefault="00025810">
      <w:pPr>
        <w:spacing w:before="6" w:line="100" w:lineRule="exact"/>
        <w:rPr>
          <w:sz w:val="11"/>
          <w:szCs w:val="11"/>
        </w:rPr>
      </w:pPr>
    </w:p>
    <w:p w14:paraId="3E94DEEA" w14:textId="77777777" w:rsidR="00025810" w:rsidRDefault="00025810">
      <w:pPr>
        <w:spacing w:line="200" w:lineRule="exact"/>
      </w:pPr>
    </w:p>
    <w:p w14:paraId="150E33F8" w14:textId="37BC3DE8" w:rsidR="00025810" w:rsidRPr="00935F17" w:rsidRDefault="008B6324" w:rsidP="00935F17">
      <w:pPr>
        <w:spacing w:before="11" w:line="280" w:lineRule="exact"/>
        <w:rPr>
          <w:sz w:val="28"/>
          <w:szCs w:val="28"/>
        </w:rPr>
      </w:pPr>
      <w:r>
        <w:lastRenderedPageBreak/>
        <w:pict w14:anchorId="771CA134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559.15pt;margin-top:771.3pt;width:14pt;height:3.55pt;z-index:-251659776;mso-position-horizontal-relative:page;mso-position-vertical-relative:page" filled="f" stroked="f">
            <v:textbox inset="0,0,0,0">
              <w:txbxContent>
                <w:p w14:paraId="4E261D54" w14:textId="77777777" w:rsidR="00025810" w:rsidRDefault="00EC6AE2">
                  <w:pPr>
                    <w:spacing w:line="300" w:lineRule="exact"/>
                    <w:ind w:left="1"/>
                    <w:rPr>
                      <w:rFonts w:ascii="Calibri" w:eastAsia="Calibri" w:hAnsi="Calibri" w:cs="Calibri"/>
                      <w:sz w:val="30"/>
                      <w:szCs w:val="30"/>
                    </w:rPr>
                  </w:pPr>
                  <w:r>
                    <w:rPr>
                      <w:rFonts w:ascii="Calibri" w:eastAsia="Calibri" w:hAnsi="Calibri" w:cs="Calibri"/>
                      <w:position w:val="2"/>
                      <w:sz w:val="30"/>
                      <w:szCs w:val="30"/>
                    </w:rPr>
                    <w:t>unt</w:t>
                  </w:r>
                  <w:r>
                    <w:rPr>
                      <w:rFonts w:ascii="Calibri" w:eastAsia="Calibri" w:hAnsi="Calibri" w:cs="Calibri"/>
                      <w:spacing w:val="1"/>
                      <w:position w:val="2"/>
                      <w:sz w:val="30"/>
                      <w:szCs w:val="30"/>
                    </w:rPr>
                    <w:t>r</w:t>
                  </w:r>
                  <w:r>
                    <w:rPr>
                      <w:rFonts w:ascii="Calibri" w:eastAsia="Calibri" w:hAnsi="Calibri" w:cs="Calibri"/>
                      <w:position w:val="2"/>
                      <w:sz w:val="30"/>
                      <w:szCs w:val="30"/>
                    </w:rPr>
                    <w:t>y i</w:t>
                  </w:r>
                  <w:r>
                    <w:rPr>
                      <w:rFonts w:ascii="Calibri" w:eastAsia="Calibri" w:hAnsi="Calibri" w:cs="Calibri"/>
                      <w:spacing w:val="2"/>
                      <w:position w:val="2"/>
                      <w:sz w:val="30"/>
                      <w:szCs w:val="30"/>
                    </w:rPr>
                    <w:t>n</w:t>
                  </w:r>
                  <w:r>
                    <w:rPr>
                      <w:rFonts w:ascii="Calibri" w:eastAsia="Calibri" w:hAnsi="Calibri" w:cs="Calibri"/>
                      <w:position w:val="2"/>
                      <w:sz w:val="30"/>
                      <w:szCs w:val="30"/>
                    </w:rPr>
                    <w:t>cl</w:t>
                  </w:r>
                  <w:r>
                    <w:rPr>
                      <w:rFonts w:ascii="Calibri" w:eastAsia="Calibri" w:hAnsi="Calibri" w:cs="Calibri"/>
                      <w:spacing w:val="2"/>
                      <w:position w:val="2"/>
                      <w:sz w:val="30"/>
                      <w:szCs w:val="30"/>
                    </w:rPr>
                    <w:t>u</w:t>
                  </w:r>
                  <w:r>
                    <w:rPr>
                      <w:rFonts w:ascii="Calibri" w:eastAsia="Calibri" w:hAnsi="Calibri" w:cs="Calibri"/>
                      <w:position w:val="2"/>
                      <w:sz w:val="30"/>
                      <w:szCs w:val="30"/>
                    </w:rPr>
                    <w:t>di</w:t>
                  </w:r>
                  <w:r>
                    <w:rPr>
                      <w:rFonts w:ascii="Calibri" w:eastAsia="Calibri" w:hAnsi="Calibri" w:cs="Calibri"/>
                      <w:spacing w:val="1"/>
                      <w:position w:val="2"/>
                      <w:sz w:val="30"/>
                      <w:szCs w:val="30"/>
                    </w:rPr>
                    <w:t>n</w:t>
                  </w:r>
                  <w:r>
                    <w:rPr>
                      <w:rFonts w:ascii="Calibri" w:eastAsia="Calibri" w:hAnsi="Calibri" w:cs="Calibri"/>
                      <w:position w:val="2"/>
                      <w:sz w:val="30"/>
                      <w:szCs w:val="30"/>
                    </w:rPr>
                    <w:t xml:space="preserve">g </w:t>
                  </w:r>
                  <w:r>
                    <w:rPr>
                      <w:rFonts w:ascii="Calibri" w:eastAsia="Calibri" w:hAnsi="Calibri" w:cs="Calibri"/>
                      <w:spacing w:val="-1"/>
                      <w:position w:val="2"/>
                      <w:sz w:val="30"/>
                      <w:szCs w:val="30"/>
                    </w:rPr>
                    <w:t>A</w:t>
                  </w:r>
                  <w:r>
                    <w:rPr>
                      <w:rFonts w:ascii="Calibri" w:eastAsia="Calibri" w:hAnsi="Calibri" w:cs="Calibri"/>
                      <w:position w:val="2"/>
                      <w:sz w:val="30"/>
                      <w:szCs w:val="30"/>
                    </w:rPr>
                    <w:t>ust</w:t>
                  </w:r>
                  <w:r>
                    <w:rPr>
                      <w:rFonts w:ascii="Calibri" w:eastAsia="Calibri" w:hAnsi="Calibri" w:cs="Calibri"/>
                      <w:spacing w:val="1"/>
                      <w:position w:val="2"/>
                      <w:sz w:val="30"/>
                      <w:szCs w:val="30"/>
                    </w:rPr>
                    <w:t>r</w:t>
                  </w:r>
                  <w:r>
                    <w:rPr>
                      <w:rFonts w:ascii="Calibri" w:eastAsia="Calibri" w:hAnsi="Calibri" w:cs="Calibri"/>
                      <w:position w:val="2"/>
                      <w:sz w:val="30"/>
                      <w:szCs w:val="30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position w:val="2"/>
                      <w:sz w:val="30"/>
                      <w:szCs w:val="30"/>
                    </w:rPr>
                    <w:t>l</w:t>
                  </w:r>
                  <w:r>
                    <w:rPr>
                      <w:rFonts w:ascii="Calibri" w:eastAsia="Calibri" w:hAnsi="Calibri" w:cs="Calibri"/>
                      <w:position w:val="2"/>
                      <w:sz w:val="30"/>
                      <w:szCs w:val="30"/>
                    </w:rPr>
                    <w:t>ia</w:t>
                  </w:r>
                </w:p>
                <w:p w14:paraId="274000C6" w14:textId="77777777" w:rsidR="00025810" w:rsidRDefault="00025810">
                  <w:pPr>
                    <w:spacing w:before="5" w:line="140" w:lineRule="exact"/>
                    <w:rPr>
                      <w:sz w:val="15"/>
                      <w:szCs w:val="15"/>
                    </w:rPr>
                  </w:pPr>
                </w:p>
                <w:p w14:paraId="5D6A7CED" w14:textId="77777777" w:rsidR="00025810" w:rsidRDefault="00025810">
                  <w:pPr>
                    <w:spacing w:line="200" w:lineRule="exact"/>
                  </w:pPr>
                </w:p>
                <w:p w14:paraId="5947777F" w14:textId="77777777" w:rsidR="00025810" w:rsidRDefault="00025810">
                  <w:pPr>
                    <w:spacing w:line="200" w:lineRule="exact"/>
                  </w:pPr>
                </w:p>
                <w:p w14:paraId="25C03674" w14:textId="77777777" w:rsidR="00025810" w:rsidRDefault="00025810">
                  <w:pPr>
                    <w:spacing w:line="200" w:lineRule="exact"/>
                  </w:pPr>
                </w:p>
                <w:p w14:paraId="59F5C885" w14:textId="77777777" w:rsidR="00025810" w:rsidRDefault="00025810">
                  <w:pPr>
                    <w:spacing w:line="200" w:lineRule="exact"/>
                  </w:pPr>
                </w:p>
                <w:p w14:paraId="451A81FD" w14:textId="77777777" w:rsidR="00025810" w:rsidRDefault="00025810">
                  <w:pPr>
                    <w:spacing w:line="200" w:lineRule="exact"/>
                  </w:pPr>
                </w:p>
                <w:p w14:paraId="24F9A16D" w14:textId="77777777" w:rsidR="00025810" w:rsidRDefault="00025810">
                  <w:pPr>
                    <w:spacing w:line="200" w:lineRule="exact"/>
                  </w:pPr>
                </w:p>
                <w:p w14:paraId="17B29643" w14:textId="77777777" w:rsidR="00025810" w:rsidRDefault="00025810">
                  <w:pPr>
                    <w:spacing w:line="200" w:lineRule="exact"/>
                  </w:pPr>
                </w:p>
                <w:p w14:paraId="393B3CA4" w14:textId="77777777" w:rsidR="00025810" w:rsidRDefault="00025810">
                  <w:pPr>
                    <w:spacing w:line="200" w:lineRule="exact"/>
                  </w:pPr>
                </w:p>
                <w:p w14:paraId="3092312D" w14:textId="77777777" w:rsidR="00025810" w:rsidRDefault="00025810">
                  <w:pPr>
                    <w:spacing w:line="200" w:lineRule="exact"/>
                  </w:pPr>
                </w:p>
                <w:p w14:paraId="73755DC4" w14:textId="77777777" w:rsidR="00025810" w:rsidRDefault="00EC6AE2">
                  <w:pPr>
                    <w:rPr>
                      <w:rFonts w:ascii="Calibri" w:eastAsia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8"/>
                      <w:szCs w:val="28"/>
                    </w:rPr>
                    <w:t>e</w:t>
                  </w:r>
                </w:p>
              </w:txbxContent>
            </v:textbox>
            <w10:wrap anchorx="page" anchory="page"/>
          </v:shape>
        </w:pict>
      </w:r>
      <w:r w:rsidR="00EC6AE2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EC6AE2">
        <w:rPr>
          <w:rFonts w:ascii="Calibri" w:eastAsia="Calibri" w:hAnsi="Calibri" w:cs="Calibri"/>
          <w:sz w:val="28"/>
          <w:szCs w:val="28"/>
        </w:rPr>
        <w:t>lease</w:t>
      </w:r>
      <w:r w:rsidR="00EC6AE2">
        <w:rPr>
          <w:rFonts w:ascii="Calibri" w:eastAsia="Calibri" w:hAnsi="Calibri" w:cs="Calibri"/>
          <w:spacing w:val="-1"/>
          <w:sz w:val="28"/>
          <w:szCs w:val="28"/>
        </w:rPr>
        <w:t xml:space="preserve"> p</w:t>
      </w:r>
      <w:r w:rsidR="00EC6AE2">
        <w:rPr>
          <w:rFonts w:ascii="Calibri" w:eastAsia="Calibri" w:hAnsi="Calibri" w:cs="Calibri"/>
          <w:sz w:val="28"/>
          <w:szCs w:val="28"/>
        </w:rPr>
        <w:t>r</w:t>
      </w:r>
      <w:r w:rsidR="00EC6AE2">
        <w:rPr>
          <w:rFonts w:ascii="Calibri" w:eastAsia="Calibri" w:hAnsi="Calibri" w:cs="Calibri"/>
          <w:spacing w:val="1"/>
          <w:sz w:val="28"/>
          <w:szCs w:val="28"/>
        </w:rPr>
        <w:t>o</w:t>
      </w:r>
      <w:r w:rsidR="00EC6AE2">
        <w:rPr>
          <w:rFonts w:ascii="Calibri" w:eastAsia="Calibri" w:hAnsi="Calibri" w:cs="Calibri"/>
          <w:sz w:val="28"/>
          <w:szCs w:val="28"/>
        </w:rPr>
        <w:t>vide</w:t>
      </w:r>
      <w:r w:rsidR="00EC6AE2"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 w:rsidR="00EC6AE2">
        <w:rPr>
          <w:rFonts w:ascii="Calibri" w:eastAsia="Calibri" w:hAnsi="Calibri" w:cs="Calibri"/>
          <w:sz w:val="28"/>
          <w:szCs w:val="28"/>
        </w:rPr>
        <w:t xml:space="preserve">your </w:t>
      </w:r>
      <w:r w:rsidR="00EC6AE2">
        <w:rPr>
          <w:rFonts w:ascii="Calibri" w:eastAsia="Calibri" w:hAnsi="Calibri" w:cs="Calibri"/>
          <w:b/>
          <w:sz w:val="28"/>
          <w:szCs w:val="28"/>
        </w:rPr>
        <w:t>comp</w:t>
      </w:r>
      <w:r w:rsidR="00EC6AE2">
        <w:rPr>
          <w:rFonts w:ascii="Calibri" w:eastAsia="Calibri" w:hAnsi="Calibri" w:cs="Calibri"/>
          <w:b/>
          <w:spacing w:val="1"/>
          <w:sz w:val="28"/>
          <w:szCs w:val="28"/>
        </w:rPr>
        <w:t>l</w:t>
      </w:r>
      <w:r w:rsidR="00EC6AE2">
        <w:rPr>
          <w:rFonts w:ascii="Calibri" w:eastAsia="Calibri" w:hAnsi="Calibri" w:cs="Calibri"/>
          <w:b/>
          <w:sz w:val="28"/>
          <w:szCs w:val="28"/>
        </w:rPr>
        <w:t>e</w:t>
      </w:r>
      <w:r w:rsidR="00EC6AE2">
        <w:rPr>
          <w:rFonts w:ascii="Calibri" w:eastAsia="Calibri" w:hAnsi="Calibri" w:cs="Calibri"/>
          <w:b/>
          <w:spacing w:val="1"/>
          <w:sz w:val="28"/>
          <w:szCs w:val="28"/>
        </w:rPr>
        <w:t>t</w:t>
      </w:r>
      <w:r w:rsidR="00EC6AE2">
        <w:rPr>
          <w:rFonts w:ascii="Calibri" w:eastAsia="Calibri" w:hAnsi="Calibri" w:cs="Calibri"/>
          <w:b/>
          <w:sz w:val="28"/>
          <w:szCs w:val="28"/>
        </w:rPr>
        <w:t>e re</w:t>
      </w:r>
      <w:r w:rsidR="00EC6AE2">
        <w:rPr>
          <w:rFonts w:ascii="Calibri" w:eastAsia="Calibri" w:hAnsi="Calibri" w:cs="Calibri"/>
          <w:b/>
          <w:spacing w:val="1"/>
          <w:sz w:val="28"/>
          <w:szCs w:val="28"/>
        </w:rPr>
        <w:t>s</w:t>
      </w:r>
      <w:r w:rsidR="00EC6AE2">
        <w:rPr>
          <w:rFonts w:ascii="Calibri" w:eastAsia="Calibri" w:hAnsi="Calibri" w:cs="Calibri"/>
          <w:b/>
          <w:sz w:val="28"/>
          <w:szCs w:val="28"/>
        </w:rPr>
        <w:t>um</w:t>
      </w:r>
      <w:r w:rsidR="00AF1055">
        <w:rPr>
          <w:rFonts w:ascii="Calibri" w:eastAsia="Calibri" w:hAnsi="Calibri" w:cs="Calibri"/>
          <w:b/>
          <w:sz w:val="28"/>
          <w:szCs w:val="28"/>
        </w:rPr>
        <w:t>e</w:t>
      </w:r>
    </w:p>
    <w:sectPr w:rsidR="00025810" w:rsidRPr="00935F17">
      <w:type w:val="continuous"/>
      <w:pgSz w:w="12240" w:h="15840"/>
      <w:pgMar w:top="200" w:right="172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37F17"/>
    <w:multiLevelType w:val="hybridMultilevel"/>
    <w:tmpl w:val="BCE65DD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019EB"/>
    <w:multiLevelType w:val="hybridMultilevel"/>
    <w:tmpl w:val="7826AF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0592C"/>
    <w:multiLevelType w:val="multilevel"/>
    <w:tmpl w:val="8826C1F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810"/>
    <w:rsid w:val="00023F7B"/>
    <w:rsid w:val="00025810"/>
    <w:rsid w:val="00366090"/>
    <w:rsid w:val="005218E8"/>
    <w:rsid w:val="00582174"/>
    <w:rsid w:val="005D5B30"/>
    <w:rsid w:val="007D5A53"/>
    <w:rsid w:val="008B6324"/>
    <w:rsid w:val="00935F17"/>
    <w:rsid w:val="00AF1055"/>
    <w:rsid w:val="00EC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AF83B31"/>
  <w15:docId w15:val="{B24B115A-566E-45C9-BA50-A2BEF36E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935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Karam</cp:lastModifiedBy>
  <cp:revision>77</cp:revision>
  <dcterms:created xsi:type="dcterms:W3CDTF">2020-09-02T05:26:00Z</dcterms:created>
  <dcterms:modified xsi:type="dcterms:W3CDTF">2022-04-01T05:44:00Z</dcterms:modified>
</cp:coreProperties>
</file>